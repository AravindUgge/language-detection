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1FD4" w14:textId="58D187F0" w:rsidR="00882937" w:rsidRDefault="00882937" w:rsidP="00882937">
      <w:pPr>
        <w:spacing w:after="0" w:line="240" w:lineRule="auto"/>
        <w:ind w:firstLine="284"/>
        <w:jc w:val="center"/>
        <w:rPr>
          <w:rFonts w:ascii="Arial" w:hAnsi="Arial" w:cs="Arial"/>
          <w:b/>
          <w:bCs/>
          <w:color w:val="C00000"/>
          <w:sz w:val="40"/>
          <w:szCs w:val="40"/>
          <w:lang w:val="en-US"/>
        </w:rPr>
      </w:pPr>
      <w:bookmarkStart w:id="0" w:name="_Hlk192150675"/>
      <w:bookmarkStart w:id="1" w:name="_Hlk192152794"/>
      <w:r>
        <w:rPr>
          <w:rFonts w:ascii="Arial" w:hAnsi="Arial" w:cs="Arial"/>
          <w:b/>
          <w:bCs/>
          <w:noProof/>
          <w:color w:val="C00000"/>
          <w:sz w:val="40"/>
          <w:szCs w:val="40"/>
          <w:lang w:eastAsia="en-IN"/>
        </w:rPr>
        <w:drawing>
          <wp:inline distT="0" distB="0" distL="0" distR="0" wp14:anchorId="40C7D828" wp14:editId="613747A0">
            <wp:extent cx="5746750" cy="1294765"/>
            <wp:effectExtent l="0" t="0" r="6350" b="635"/>
            <wp:docPr id="339512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2510" name="Picture 339512510"/>
                    <pic:cNvPicPr/>
                  </pic:nvPicPr>
                  <pic:blipFill>
                    <a:blip r:embed="rId8">
                      <a:extLst>
                        <a:ext uri="{28A0092B-C50C-407E-A947-70E740481C1C}">
                          <a14:useLocalDpi xmlns:a14="http://schemas.microsoft.com/office/drawing/2010/main" val="0"/>
                        </a:ext>
                      </a:extLst>
                    </a:blip>
                    <a:stretch>
                      <a:fillRect/>
                    </a:stretch>
                  </pic:blipFill>
                  <pic:spPr>
                    <a:xfrm>
                      <a:off x="0" y="0"/>
                      <a:ext cx="5746750" cy="1294765"/>
                    </a:xfrm>
                    <a:prstGeom prst="rect">
                      <a:avLst/>
                    </a:prstGeom>
                  </pic:spPr>
                </pic:pic>
              </a:graphicData>
            </a:graphic>
          </wp:inline>
        </w:drawing>
      </w:r>
    </w:p>
    <w:p w14:paraId="17453F48" w14:textId="7958DD86" w:rsidR="00214ABB" w:rsidRDefault="00087C81" w:rsidP="001136AE">
      <w:pPr>
        <w:spacing w:after="0" w:line="240" w:lineRule="auto"/>
        <w:ind w:firstLine="284"/>
        <w:jc w:val="center"/>
        <w:rPr>
          <w:rFonts w:ascii="Arial" w:hAnsi="Arial" w:cs="Arial"/>
          <w:b/>
          <w:bCs/>
          <w:color w:val="C00000"/>
          <w:sz w:val="40"/>
          <w:szCs w:val="40"/>
          <w:lang w:val="en-US"/>
        </w:rPr>
      </w:pPr>
      <w:r>
        <w:rPr>
          <w:rFonts w:ascii="Arial" w:hAnsi="Arial" w:cs="Arial"/>
          <w:b/>
          <w:bCs/>
          <w:noProof/>
          <w:color w:val="C00000"/>
          <w:sz w:val="40"/>
          <w:szCs w:val="40"/>
          <w:lang w:eastAsia="en-IN"/>
        </w:rPr>
        <mc:AlternateContent>
          <mc:Choice Requires="wps">
            <w:drawing>
              <wp:anchor distT="0" distB="0" distL="114300" distR="114300" simplePos="0" relativeHeight="251659264" behindDoc="0" locked="0" layoutInCell="1" allowOverlap="1" wp14:anchorId="6AC62B43" wp14:editId="1ED601EE">
                <wp:simplePos x="0" y="0"/>
                <wp:positionH relativeFrom="column">
                  <wp:posOffset>-76835</wp:posOffset>
                </wp:positionH>
                <wp:positionV relativeFrom="paragraph">
                  <wp:posOffset>95250</wp:posOffset>
                </wp:positionV>
                <wp:extent cx="6222365" cy="0"/>
                <wp:effectExtent l="0" t="0" r="0" b="0"/>
                <wp:wrapNone/>
                <wp:docPr id="1050439456" name="Straight Connector 2"/>
                <wp:cNvGraphicFramePr/>
                <a:graphic xmlns:a="http://schemas.openxmlformats.org/drawingml/2006/main">
                  <a:graphicData uri="http://schemas.microsoft.com/office/word/2010/wordprocessingShape">
                    <wps:wsp>
                      <wps:cNvCnPr/>
                      <wps:spPr>
                        <a:xfrm>
                          <a:off x="0" y="0"/>
                          <a:ext cx="622236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B9381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5pt,7.5pt" to="483.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" strokecolor="black [3200]" strokeweight="1.5pt">
                <v:stroke joinstyle="miter"/>
              </v:line>
            </w:pict>
          </mc:Fallback>
        </mc:AlternateContent>
      </w:r>
    </w:p>
    <w:p w14:paraId="2D0BA4CD" w14:textId="7EDA4991" w:rsidR="00B71BB3"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SOFTWARE REQUIREMENTS</w:t>
      </w:r>
    </w:p>
    <w:p w14:paraId="38D93C7E" w14:textId="73F8BBD1" w:rsidR="007529B0" w:rsidRPr="00F9547B" w:rsidRDefault="00B71BB3" w:rsidP="00E2792A">
      <w:pPr>
        <w:spacing w:after="0" w:line="240" w:lineRule="auto"/>
        <w:ind w:firstLine="284"/>
        <w:jc w:val="center"/>
        <w:rPr>
          <w:rFonts w:ascii="Arial" w:hAnsi="Arial" w:cs="Arial"/>
          <w:b/>
          <w:bCs/>
          <w:color w:val="00B0F0"/>
          <w:sz w:val="40"/>
          <w:szCs w:val="40"/>
          <w:lang w:val="en-US"/>
        </w:rPr>
      </w:pPr>
      <w:r w:rsidRPr="00F9547B">
        <w:rPr>
          <w:rFonts w:ascii="Arial" w:hAnsi="Arial" w:cs="Arial"/>
          <w:b/>
          <w:bCs/>
          <w:color w:val="00B0F0"/>
          <w:sz w:val="40"/>
          <w:szCs w:val="40"/>
          <w:lang w:val="en-US"/>
        </w:rPr>
        <w:t>SPECIFICATION</w:t>
      </w:r>
      <w:r w:rsidR="005D1648" w:rsidRPr="00F9547B">
        <w:rPr>
          <w:rFonts w:ascii="Arial" w:hAnsi="Arial" w:cs="Arial"/>
          <w:b/>
          <w:bCs/>
          <w:color w:val="00B0F0"/>
          <w:sz w:val="40"/>
          <w:szCs w:val="40"/>
          <w:lang w:val="en-US"/>
        </w:rPr>
        <w:t xml:space="preserve"> </w:t>
      </w:r>
      <w:r w:rsidRPr="00F9547B">
        <w:rPr>
          <w:rFonts w:ascii="Arial" w:hAnsi="Arial" w:cs="Arial"/>
          <w:b/>
          <w:bCs/>
          <w:color w:val="00B0F0"/>
          <w:sz w:val="40"/>
          <w:szCs w:val="40"/>
          <w:lang w:val="en-US"/>
        </w:rPr>
        <w:t>(SRS)</w:t>
      </w:r>
    </w:p>
    <w:p w14:paraId="756265EE" w14:textId="4072B193" w:rsidR="007529B0" w:rsidRPr="00F46876" w:rsidRDefault="007529B0" w:rsidP="00E2792A">
      <w:pPr>
        <w:spacing w:after="0" w:line="240" w:lineRule="auto"/>
        <w:ind w:firstLine="284"/>
        <w:jc w:val="center"/>
        <w:rPr>
          <w:rFonts w:ascii="Arial" w:hAnsi="Arial" w:cs="Arial"/>
          <w:b/>
          <w:bCs/>
          <w:iCs/>
          <w:color w:val="1F3864" w:themeColor="accent1" w:themeShade="80"/>
          <w:sz w:val="28"/>
          <w:szCs w:val="40"/>
          <w:lang w:val="en-US"/>
        </w:rPr>
      </w:pPr>
      <w:r w:rsidRPr="00F46876">
        <w:rPr>
          <w:rFonts w:ascii="Arial" w:hAnsi="Arial" w:cs="Arial"/>
          <w:b/>
          <w:bCs/>
          <w:iCs/>
          <w:color w:val="1F3864" w:themeColor="accent1" w:themeShade="80"/>
          <w:sz w:val="28"/>
          <w:szCs w:val="40"/>
          <w:lang w:val="en-US"/>
        </w:rPr>
        <w:t>f</w:t>
      </w:r>
      <w:r w:rsidR="00B71BB3" w:rsidRPr="00F46876">
        <w:rPr>
          <w:rFonts w:ascii="Arial" w:hAnsi="Arial" w:cs="Arial"/>
          <w:b/>
          <w:bCs/>
          <w:iCs/>
          <w:color w:val="1F3864" w:themeColor="accent1" w:themeShade="80"/>
          <w:sz w:val="28"/>
          <w:szCs w:val="40"/>
          <w:lang w:val="en-US"/>
        </w:rPr>
        <w:t>or</w:t>
      </w:r>
    </w:p>
    <w:p w14:paraId="7C34B53E" w14:textId="0ADFA308" w:rsidR="00B71BB3" w:rsidRPr="00B71BB3" w:rsidRDefault="00785754" w:rsidP="00E2792A">
      <w:pPr>
        <w:pStyle w:val="Heading"/>
        <w:spacing w:before="0" w:after="0"/>
        <w:jc w:val="center"/>
        <w:rPr>
          <w:color w:val="1F3864"/>
          <w:sz w:val="40"/>
          <w:szCs w:val="40"/>
        </w:rPr>
      </w:pPr>
      <w:r w:rsidRPr="00B2045E">
        <w:rPr>
          <w:sz w:val="24"/>
          <w:szCs w:val="24"/>
        </w:rPr>
        <w:t>ADVANCED LANGUAGE DETECTION USING CONVOLUTIONAL NEURAL NETWORKS FOR ACCURATE MULTILINGUAL TEXT ANALYSIS</w:t>
      </w:r>
    </w:p>
    <w:p w14:paraId="0D1A07D5" w14:textId="77777777" w:rsidR="00B71BB3" w:rsidRDefault="00B71BB3" w:rsidP="00E2792A">
      <w:pPr>
        <w:pStyle w:val="ByLine"/>
        <w:spacing w:before="120" w:after="0"/>
        <w:jc w:val="center"/>
        <w:rPr>
          <w:sz w:val="32"/>
          <w:szCs w:val="32"/>
        </w:rPr>
      </w:pPr>
      <w:r>
        <w:rPr>
          <w:color w:val="1F3864"/>
        </w:rPr>
        <w:t>Version 1.0</w:t>
      </w:r>
    </w:p>
    <w:p w14:paraId="3AAB370B" w14:textId="77777777" w:rsidR="00B71BB3" w:rsidRDefault="00B71BB3" w:rsidP="00E2792A">
      <w:pPr>
        <w:pStyle w:val="ByLine"/>
        <w:spacing w:before="0" w:after="0"/>
        <w:jc w:val="center"/>
        <w:rPr>
          <w:sz w:val="32"/>
          <w:szCs w:val="32"/>
        </w:rPr>
      </w:pPr>
      <w:r>
        <w:rPr>
          <w:sz w:val="32"/>
          <w:szCs w:val="32"/>
        </w:rPr>
        <w:t>Prepared by</w:t>
      </w:r>
    </w:p>
    <w:p w14:paraId="33D2CE7E" w14:textId="77777777" w:rsidR="00E2792A" w:rsidRDefault="00E2792A" w:rsidP="00B71BB3">
      <w:pPr>
        <w:pStyle w:val="ByLine"/>
        <w:spacing w:before="0" w:after="0"/>
        <w:jc w:val="center"/>
        <w:rPr>
          <w:sz w:val="32"/>
          <w:szCs w:val="32"/>
        </w:rPr>
      </w:pPr>
    </w:p>
    <w:tbl>
      <w:tblPr>
        <w:tblW w:w="9581" w:type="dxa"/>
        <w:tblInd w:w="-5" w:type="dxa"/>
        <w:tblLayout w:type="fixed"/>
        <w:tblLook w:val="04A0" w:firstRow="1" w:lastRow="0" w:firstColumn="1" w:lastColumn="0" w:noHBand="0" w:noVBand="1"/>
      </w:tblPr>
      <w:tblGrid>
        <w:gridCol w:w="1102"/>
        <w:gridCol w:w="2694"/>
        <w:gridCol w:w="2127"/>
        <w:gridCol w:w="3658"/>
      </w:tblGrid>
      <w:tr w:rsidR="00432F7D" w14:paraId="0316DE63" w14:textId="77777777" w:rsidTr="00E2792A">
        <w:trPr>
          <w:trHeight w:val="421"/>
        </w:trPr>
        <w:tc>
          <w:tcPr>
            <w:tcW w:w="1101" w:type="dxa"/>
            <w:tcBorders>
              <w:top w:val="single" w:sz="4" w:space="0" w:color="BFBFBF"/>
              <w:left w:val="single" w:sz="4" w:space="0" w:color="BFBFBF"/>
              <w:bottom w:val="single" w:sz="4" w:space="0" w:color="BFBFBF"/>
              <w:right w:val="single" w:sz="4" w:space="0" w:color="BFBFBF"/>
            </w:tcBorders>
            <w:vAlign w:val="center"/>
          </w:tcPr>
          <w:p w14:paraId="7C651288" w14:textId="77777777" w:rsidR="00432F7D" w:rsidRDefault="00432F7D" w:rsidP="001378B1">
            <w:pPr>
              <w:pStyle w:val="ByLine"/>
              <w:spacing w:before="0" w:after="0"/>
              <w:jc w:val="center"/>
            </w:pPr>
            <w:r>
              <w:rPr>
                <w:color w:val="C00000"/>
                <w:sz w:val="24"/>
                <w:szCs w:val="24"/>
              </w:rPr>
              <w:t>S. No</w:t>
            </w:r>
          </w:p>
        </w:tc>
        <w:tc>
          <w:tcPr>
            <w:tcW w:w="2693" w:type="dxa"/>
            <w:tcBorders>
              <w:top w:val="single" w:sz="4" w:space="0" w:color="BFBFBF"/>
              <w:left w:val="nil"/>
              <w:bottom w:val="single" w:sz="4" w:space="0" w:color="BFBFBF"/>
              <w:right w:val="single" w:sz="4" w:space="0" w:color="BFBFBF"/>
            </w:tcBorders>
            <w:vAlign w:val="center"/>
          </w:tcPr>
          <w:p w14:paraId="4C84E8C3" w14:textId="0D19B337" w:rsidR="00432F7D" w:rsidRDefault="00432F7D" w:rsidP="00432F7D">
            <w:pPr>
              <w:pStyle w:val="ByLine"/>
              <w:spacing w:before="0" w:after="0"/>
              <w:jc w:val="center"/>
            </w:pPr>
            <w:r>
              <w:rPr>
                <w:color w:val="C00000"/>
                <w:sz w:val="24"/>
                <w:szCs w:val="24"/>
              </w:rPr>
              <w:t>Roll Number</w:t>
            </w:r>
          </w:p>
        </w:tc>
        <w:tc>
          <w:tcPr>
            <w:tcW w:w="5782" w:type="dxa"/>
            <w:gridSpan w:val="2"/>
            <w:tcBorders>
              <w:top w:val="single" w:sz="4" w:space="0" w:color="BFBFBF"/>
              <w:left w:val="nil"/>
              <w:bottom w:val="single" w:sz="4" w:space="0" w:color="BFBFBF"/>
              <w:right w:val="single" w:sz="4" w:space="0" w:color="BFBFBF"/>
            </w:tcBorders>
            <w:vAlign w:val="center"/>
          </w:tcPr>
          <w:p w14:paraId="21E25656" w14:textId="27139309" w:rsidR="00432F7D" w:rsidRDefault="00432F7D" w:rsidP="001378B1">
            <w:pPr>
              <w:pStyle w:val="ByLine"/>
              <w:spacing w:before="0" w:after="0"/>
              <w:jc w:val="center"/>
            </w:pPr>
            <w:r w:rsidRPr="00432F7D">
              <w:rPr>
                <w:color w:val="C00000"/>
                <w:sz w:val="24"/>
                <w:szCs w:val="24"/>
              </w:rPr>
              <w:t>Student Name</w:t>
            </w:r>
          </w:p>
        </w:tc>
      </w:tr>
      <w:tr w:rsidR="00432F7D" w14:paraId="630CFFD0"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1F5E37D6" w14:textId="77777777" w:rsidR="00432F7D" w:rsidRDefault="00432F7D" w:rsidP="001378B1">
            <w:pPr>
              <w:pStyle w:val="ByLine"/>
              <w:spacing w:before="0" w:after="0"/>
              <w:jc w:val="center"/>
            </w:pPr>
            <w:r>
              <w:rPr>
                <w:color w:val="0D0D0D"/>
                <w:sz w:val="24"/>
                <w:szCs w:val="24"/>
              </w:rPr>
              <w:t>1.</w:t>
            </w:r>
          </w:p>
        </w:tc>
        <w:tc>
          <w:tcPr>
            <w:tcW w:w="2693" w:type="dxa"/>
            <w:tcBorders>
              <w:top w:val="single" w:sz="4" w:space="0" w:color="BFBFBF"/>
              <w:left w:val="nil"/>
              <w:bottom w:val="single" w:sz="4" w:space="0" w:color="BFBFBF"/>
              <w:right w:val="single" w:sz="4" w:space="0" w:color="BFBFBF"/>
            </w:tcBorders>
            <w:vAlign w:val="center"/>
          </w:tcPr>
          <w:p w14:paraId="7C90C53D" w14:textId="28718D42" w:rsidR="00432F7D" w:rsidRDefault="0010538C" w:rsidP="001378B1">
            <w:pPr>
              <w:pStyle w:val="ByLine"/>
              <w:spacing w:before="0" w:after="0"/>
              <w:jc w:val="left"/>
            </w:pPr>
            <w:r>
              <w:t>22N31A66H8</w:t>
            </w:r>
          </w:p>
        </w:tc>
        <w:tc>
          <w:tcPr>
            <w:tcW w:w="5782" w:type="dxa"/>
            <w:gridSpan w:val="2"/>
            <w:tcBorders>
              <w:top w:val="single" w:sz="4" w:space="0" w:color="BFBFBF"/>
              <w:left w:val="nil"/>
              <w:bottom w:val="single" w:sz="4" w:space="0" w:color="BFBFBF"/>
              <w:right w:val="single" w:sz="4" w:space="0" w:color="BFBFBF"/>
            </w:tcBorders>
            <w:vAlign w:val="center"/>
          </w:tcPr>
          <w:p w14:paraId="58EBA45A" w14:textId="78E42918" w:rsidR="00432F7D" w:rsidRDefault="0010538C" w:rsidP="001378B1">
            <w:pPr>
              <w:pStyle w:val="ByLine"/>
              <w:spacing w:before="0" w:after="0"/>
              <w:jc w:val="center"/>
            </w:pPr>
            <w:r>
              <w:t>U Aravind</w:t>
            </w:r>
          </w:p>
        </w:tc>
      </w:tr>
      <w:tr w:rsidR="00432F7D" w14:paraId="784BD456"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04BEB6B7" w14:textId="77777777" w:rsidR="00432F7D" w:rsidRDefault="00432F7D" w:rsidP="001378B1">
            <w:pPr>
              <w:pStyle w:val="ByLine"/>
              <w:spacing w:before="0" w:after="0"/>
              <w:jc w:val="center"/>
            </w:pPr>
            <w:r>
              <w:rPr>
                <w:color w:val="0D0D0D"/>
                <w:sz w:val="24"/>
                <w:szCs w:val="24"/>
              </w:rPr>
              <w:t>2.</w:t>
            </w:r>
          </w:p>
        </w:tc>
        <w:tc>
          <w:tcPr>
            <w:tcW w:w="2693" w:type="dxa"/>
            <w:tcBorders>
              <w:top w:val="single" w:sz="4" w:space="0" w:color="BFBFBF"/>
              <w:left w:val="nil"/>
              <w:bottom w:val="single" w:sz="4" w:space="0" w:color="BFBFBF"/>
              <w:right w:val="single" w:sz="4" w:space="0" w:color="BFBFBF"/>
            </w:tcBorders>
            <w:vAlign w:val="center"/>
          </w:tcPr>
          <w:p w14:paraId="23745064" w14:textId="23CEDB07" w:rsidR="00432F7D" w:rsidRDefault="0010538C" w:rsidP="001378B1">
            <w:pPr>
              <w:pStyle w:val="ByLine"/>
              <w:spacing w:before="0" w:after="0"/>
              <w:jc w:val="left"/>
            </w:pPr>
            <w:r>
              <w:t>22N31A66D5</w:t>
            </w:r>
          </w:p>
        </w:tc>
        <w:tc>
          <w:tcPr>
            <w:tcW w:w="5782" w:type="dxa"/>
            <w:gridSpan w:val="2"/>
            <w:tcBorders>
              <w:top w:val="single" w:sz="4" w:space="0" w:color="BFBFBF"/>
              <w:left w:val="nil"/>
              <w:bottom w:val="single" w:sz="4" w:space="0" w:color="BFBFBF"/>
              <w:right w:val="single" w:sz="4" w:space="0" w:color="BFBFBF"/>
            </w:tcBorders>
            <w:vAlign w:val="center"/>
          </w:tcPr>
          <w:p w14:paraId="403CD1DD" w14:textId="4CC1992F" w:rsidR="00432F7D" w:rsidRDefault="0010538C" w:rsidP="001378B1">
            <w:pPr>
              <w:pStyle w:val="ByLine"/>
              <w:spacing w:before="0" w:after="0"/>
              <w:jc w:val="center"/>
            </w:pPr>
            <w:r>
              <w:rPr>
                <w:spacing w:val="-2"/>
              </w:rPr>
              <w:t>OMV Sandeep</w:t>
            </w:r>
          </w:p>
        </w:tc>
      </w:tr>
      <w:tr w:rsidR="00432F7D" w14:paraId="234A9EF4" w14:textId="77777777" w:rsidTr="00E2792A">
        <w:trPr>
          <w:trHeight w:val="454"/>
        </w:trPr>
        <w:tc>
          <w:tcPr>
            <w:tcW w:w="1101" w:type="dxa"/>
            <w:tcBorders>
              <w:top w:val="single" w:sz="4" w:space="0" w:color="BFBFBF"/>
              <w:left w:val="single" w:sz="4" w:space="0" w:color="BFBFBF"/>
              <w:bottom w:val="single" w:sz="4" w:space="0" w:color="BFBFBF"/>
              <w:right w:val="single" w:sz="4" w:space="0" w:color="BFBFBF"/>
            </w:tcBorders>
            <w:vAlign w:val="center"/>
          </w:tcPr>
          <w:p w14:paraId="101DEB45" w14:textId="77777777" w:rsidR="00432F7D" w:rsidRDefault="00432F7D" w:rsidP="001378B1">
            <w:pPr>
              <w:pStyle w:val="ByLine"/>
              <w:spacing w:before="0" w:after="0"/>
              <w:jc w:val="center"/>
            </w:pPr>
            <w:r>
              <w:rPr>
                <w:color w:val="0D0D0D"/>
                <w:sz w:val="24"/>
                <w:szCs w:val="24"/>
              </w:rPr>
              <w:t>3.</w:t>
            </w:r>
          </w:p>
        </w:tc>
        <w:tc>
          <w:tcPr>
            <w:tcW w:w="2693" w:type="dxa"/>
            <w:tcBorders>
              <w:top w:val="single" w:sz="4" w:space="0" w:color="BFBFBF"/>
              <w:left w:val="nil"/>
              <w:bottom w:val="single" w:sz="4" w:space="0" w:color="BFBFBF"/>
              <w:right w:val="single" w:sz="4" w:space="0" w:color="BFBFBF"/>
            </w:tcBorders>
            <w:vAlign w:val="center"/>
          </w:tcPr>
          <w:p w14:paraId="66D76BA3" w14:textId="030B4EB0" w:rsidR="00432F7D" w:rsidRDefault="0010538C" w:rsidP="001378B1">
            <w:pPr>
              <w:pStyle w:val="ByLine"/>
              <w:spacing w:before="0" w:after="0"/>
              <w:jc w:val="left"/>
            </w:pPr>
            <w:r>
              <w:t>22N31A66F2</w:t>
            </w:r>
          </w:p>
        </w:tc>
        <w:tc>
          <w:tcPr>
            <w:tcW w:w="5782" w:type="dxa"/>
            <w:gridSpan w:val="2"/>
            <w:tcBorders>
              <w:top w:val="single" w:sz="4" w:space="0" w:color="BFBFBF"/>
              <w:left w:val="nil"/>
              <w:bottom w:val="single" w:sz="4" w:space="0" w:color="BFBFBF"/>
              <w:right w:val="single" w:sz="4" w:space="0" w:color="BFBFBF"/>
            </w:tcBorders>
            <w:vAlign w:val="center"/>
          </w:tcPr>
          <w:p w14:paraId="7149478B" w14:textId="07CACAAC" w:rsidR="00432F7D" w:rsidRDefault="0010538C" w:rsidP="001378B1">
            <w:pPr>
              <w:pStyle w:val="ByLine"/>
              <w:spacing w:before="0" w:after="0"/>
              <w:jc w:val="center"/>
            </w:pPr>
            <w:r w:rsidRPr="002972C9">
              <w:rPr>
                <w:spacing w:val="-2"/>
              </w:rPr>
              <w:t>R</w:t>
            </w:r>
            <w:r>
              <w:rPr>
                <w:spacing w:val="-2"/>
              </w:rPr>
              <w:t xml:space="preserve"> </w:t>
            </w:r>
            <w:r w:rsidRPr="002972C9">
              <w:rPr>
                <w:spacing w:val="-2"/>
              </w:rPr>
              <w:t>Bhanu Prasad</w:t>
            </w:r>
          </w:p>
        </w:tc>
      </w:tr>
      <w:tr w:rsidR="00432F7D" w:rsidRPr="008A2831" w14:paraId="4F65A6F6" w14:textId="77777777" w:rsidTr="00E2792A">
        <w:trPr>
          <w:trHeight w:val="19"/>
        </w:trPr>
        <w:tc>
          <w:tcPr>
            <w:tcW w:w="1101" w:type="dxa"/>
            <w:tcBorders>
              <w:top w:val="nil"/>
              <w:left w:val="nil"/>
              <w:bottom w:val="nil"/>
              <w:right w:val="nil"/>
            </w:tcBorders>
            <w:tcMar>
              <w:top w:w="55" w:type="dxa"/>
              <w:left w:w="108" w:type="dxa"/>
              <w:bottom w:w="55" w:type="dxa"/>
              <w:right w:w="108" w:type="dxa"/>
            </w:tcMar>
            <w:vAlign w:val="center"/>
          </w:tcPr>
          <w:p w14:paraId="00C0A912" w14:textId="77777777" w:rsidR="00432F7D" w:rsidRDefault="00432F7D" w:rsidP="00E2792A">
            <w:pPr>
              <w:pStyle w:val="ByLine"/>
              <w:snapToGrid w:val="0"/>
              <w:spacing w:before="0" w:after="0" w:line="144" w:lineRule="auto"/>
              <w:jc w:val="center"/>
              <w:rPr>
                <w:color w:val="FF0000"/>
                <w:sz w:val="24"/>
                <w:szCs w:val="24"/>
              </w:rPr>
            </w:pPr>
          </w:p>
        </w:tc>
        <w:tc>
          <w:tcPr>
            <w:tcW w:w="2693" w:type="dxa"/>
            <w:tcBorders>
              <w:top w:val="nil"/>
              <w:left w:val="nil"/>
              <w:bottom w:val="nil"/>
              <w:right w:val="nil"/>
            </w:tcBorders>
            <w:tcMar>
              <w:top w:w="55" w:type="dxa"/>
              <w:left w:w="108" w:type="dxa"/>
              <w:bottom w:w="55" w:type="dxa"/>
              <w:right w:w="108" w:type="dxa"/>
            </w:tcMar>
            <w:vAlign w:val="center"/>
          </w:tcPr>
          <w:p w14:paraId="7A22D461" w14:textId="77777777" w:rsidR="00432F7D" w:rsidRDefault="00432F7D" w:rsidP="00E2792A">
            <w:pPr>
              <w:pStyle w:val="ByLine"/>
              <w:snapToGrid w:val="0"/>
              <w:spacing w:before="0" w:after="0" w:line="144" w:lineRule="auto"/>
              <w:jc w:val="left"/>
              <w:rPr>
                <w:color w:val="FF0000"/>
                <w:sz w:val="24"/>
                <w:szCs w:val="24"/>
              </w:rPr>
            </w:pPr>
          </w:p>
        </w:tc>
        <w:tc>
          <w:tcPr>
            <w:tcW w:w="5782" w:type="dxa"/>
            <w:gridSpan w:val="2"/>
            <w:tcBorders>
              <w:top w:val="nil"/>
              <w:left w:val="nil"/>
              <w:bottom w:val="nil"/>
              <w:right w:val="nil"/>
            </w:tcBorders>
            <w:tcMar>
              <w:top w:w="55" w:type="dxa"/>
              <w:left w:w="108" w:type="dxa"/>
              <w:bottom w:w="55" w:type="dxa"/>
              <w:right w:w="108" w:type="dxa"/>
            </w:tcMar>
            <w:vAlign w:val="center"/>
          </w:tcPr>
          <w:p w14:paraId="253A79F6" w14:textId="77777777" w:rsidR="00432F7D" w:rsidRDefault="00432F7D" w:rsidP="00E2792A">
            <w:pPr>
              <w:pStyle w:val="ByLine"/>
              <w:snapToGrid w:val="0"/>
              <w:spacing w:before="0" w:after="0" w:line="144" w:lineRule="auto"/>
              <w:jc w:val="center"/>
              <w:rPr>
                <w:color w:val="FF0000"/>
                <w:sz w:val="24"/>
                <w:szCs w:val="24"/>
              </w:rPr>
            </w:pPr>
          </w:p>
        </w:tc>
      </w:tr>
      <w:tr w:rsidR="00E2792A" w:rsidRPr="00B204A6" w14:paraId="6859B3D1" w14:textId="77777777" w:rsidTr="00E2792A">
        <w:tblPrEx>
          <w:tblCellMar>
            <w:top w:w="55" w:type="dxa"/>
            <w:bottom w:w="55" w:type="dxa"/>
          </w:tblCellMar>
          <w:tblLook w:val="0000" w:firstRow="0" w:lastRow="0" w:firstColumn="0" w:lastColumn="0" w:noHBand="0" w:noVBand="0"/>
        </w:tblPrEx>
        <w:trPr>
          <w:trHeight w:val="454"/>
        </w:trPr>
        <w:tc>
          <w:tcPr>
            <w:tcW w:w="1101" w:type="dxa"/>
            <w:shd w:val="clear" w:color="auto" w:fill="auto"/>
            <w:vAlign w:val="center"/>
          </w:tcPr>
          <w:p w14:paraId="036B2D39" w14:textId="77777777" w:rsidR="00E2792A" w:rsidRPr="00B204A6" w:rsidRDefault="00E2792A" w:rsidP="00E2792A">
            <w:pPr>
              <w:pStyle w:val="ByLine"/>
              <w:snapToGrid w:val="0"/>
              <w:spacing w:before="0" w:after="0" w:line="144" w:lineRule="auto"/>
              <w:jc w:val="center"/>
              <w:rPr>
                <w:color w:val="FF0000"/>
                <w:sz w:val="24"/>
                <w:szCs w:val="24"/>
              </w:rPr>
            </w:pPr>
          </w:p>
        </w:tc>
        <w:tc>
          <w:tcPr>
            <w:tcW w:w="4819" w:type="dxa"/>
            <w:gridSpan w:val="2"/>
            <w:shd w:val="clear" w:color="auto" w:fill="auto"/>
            <w:vAlign w:val="center"/>
          </w:tcPr>
          <w:p w14:paraId="41B28AD2" w14:textId="77777777" w:rsidR="00E2792A" w:rsidRPr="00B204A6" w:rsidRDefault="00E2792A" w:rsidP="00E2792A">
            <w:pPr>
              <w:pStyle w:val="ByLine"/>
              <w:snapToGrid w:val="0"/>
              <w:spacing w:before="0" w:after="0" w:line="144" w:lineRule="auto"/>
              <w:jc w:val="left"/>
              <w:rPr>
                <w:color w:val="FF0000"/>
                <w:sz w:val="24"/>
                <w:szCs w:val="24"/>
              </w:rPr>
            </w:pPr>
          </w:p>
        </w:tc>
        <w:tc>
          <w:tcPr>
            <w:tcW w:w="3656" w:type="dxa"/>
            <w:shd w:val="clear" w:color="auto" w:fill="auto"/>
            <w:vAlign w:val="center"/>
          </w:tcPr>
          <w:p w14:paraId="79846D15" w14:textId="77777777" w:rsidR="00E2792A" w:rsidRPr="00B204A6" w:rsidRDefault="00E2792A" w:rsidP="00E2792A">
            <w:pPr>
              <w:pStyle w:val="ByLine"/>
              <w:snapToGrid w:val="0"/>
              <w:spacing w:before="0" w:after="0" w:line="144" w:lineRule="auto"/>
              <w:jc w:val="center"/>
              <w:rPr>
                <w:color w:val="FF0000"/>
                <w:sz w:val="24"/>
                <w:szCs w:val="24"/>
              </w:rPr>
            </w:pPr>
          </w:p>
        </w:tc>
      </w:tr>
    </w:tbl>
    <w:p w14:paraId="54543610" w14:textId="77777777" w:rsidR="00E2792A" w:rsidRPr="00B204A6" w:rsidRDefault="00E2792A" w:rsidP="00E2792A">
      <w:pPr>
        <w:pStyle w:val="ByLine"/>
        <w:spacing w:before="120" w:after="0"/>
        <w:jc w:val="left"/>
        <w:rPr>
          <w:sz w:val="22"/>
        </w:rPr>
      </w:pPr>
    </w:p>
    <w:tbl>
      <w:tblPr>
        <w:tblW w:w="9639" w:type="dxa"/>
        <w:tblInd w:w="-5" w:type="dxa"/>
        <w:tblLayout w:type="fixed"/>
        <w:tblLook w:val="0000" w:firstRow="0" w:lastRow="0" w:firstColumn="0" w:lastColumn="0" w:noHBand="0" w:noVBand="0"/>
      </w:tblPr>
      <w:tblGrid>
        <w:gridCol w:w="2895"/>
        <w:gridCol w:w="6744"/>
      </w:tblGrid>
      <w:tr w:rsidR="00E2792A" w:rsidRPr="00B204A6" w14:paraId="5C252259"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3DAAD52F" w14:textId="77777777" w:rsidR="00E2792A" w:rsidRPr="00B204A6" w:rsidRDefault="00E2792A" w:rsidP="00B73FC4">
            <w:pPr>
              <w:pStyle w:val="ByLine"/>
              <w:spacing w:before="120" w:after="0"/>
              <w:jc w:val="left"/>
            </w:pPr>
            <w:r w:rsidRPr="00B204A6">
              <w:t>Supervisor:</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DC14FF4" w14:textId="142802AD" w:rsidR="00E2792A" w:rsidRPr="00B204A6" w:rsidRDefault="0010538C" w:rsidP="00B73FC4">
            <w:pPr>
              <w:pStyle w:val="ByLine"/>
              <w:spacing w:before="120" w:after="0"/>
              <w:jc w:val="left"/>
            </w:pPr>
            <w:r w:rsidRPr="0010538C">
              <w:rPr>
                <w:lang w:val="en-US"/>
              </w:rPr>
              <w:t xml:space="preserve">Dr. </w:t>
            </w:r>
            <w:proofErr w:type="spellStart"/>
            <w:r w:rsidRPr="0010538C">
              <w:rPr>
                <w:lang w:val="en-US"/>
              </w:rPr>
              <w:t>Balasani</w:t>
            </w:r>
            <w:proofErr w:type="spellEnd"/>
            <w:r w:rsidRPr="0010538C">
              <w:rPr>
                <w:lang w:val="en-US"/>
              </w:rPr>
              <w:t xml:space="preserve"> Venkata </w:t>
            </w:r>
            <w:proofErr w:type="spellStart"/>
            <w:r w:rsidRPr="0010538C">
              <w:rPr>
                <w:lang w:val="en-US"/>
              </w:rPr>
              <w:t>Ramudu</w:t>
            </w:r>
            <w:proofErr w:type="spellEnd"/>
          </w:p>
        </w:tc>
      </w:tr>
      <w:tr w:rsidR="00E2792A" w:rsidRPr="00B204A6" w14:paraId="08B04430"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17A3A0F4" w14:textId="77777777" w:rsidR="00E2792A" w:rsidRPr="00B204A6" w:rsidRDefault="00E2792A" w:rsidP="00B73FC4">
            <w:pPr>
              <w:pStyle w:val="ByLine"/>
              <w:spacing w:before="120" w:after="0"/>
              <w:jc w:val="left"/>
            </w:pPr>
            <w:r w:rsidRPr="00B204A6">
              <w:t>Designation:</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7B626456" w14:textId="2903923B" w:rsidR="00E2792A" w:rsidRPr="00B204A6" w:rsidRDefault="0010538C" w:rsidP="00B73FC4">
            <w:pPr>
              <w:pStyle w:val="ByLine"/>
              <w:spacing w:before="120" w:after="0"/>
              <w:jc w:val="left"/>
            </w:pPr>
            <w:r w:rsidRPr="0010538C">
              <w:rPr>
                <w:lang w:val="en-US"/>
              </w:rPr>
              <w:t>Associate Professor</w:t>
            </w:r>
          </w:p>
        </w:tc>
      </w:tr>
      <w:tr w:rsidR="00E2792A" w:rsidRPr="00B204A6" w14:paraId="56D90D30"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D348C2C" w14:textId="77777777" w:rsidR="00E2792A" w:rsidRPr="00B204A6" w:rsidRDefault="00E2792A" w:rsidP="00B73FC4">
            <w:pPr>
              <w:pStyle w:val="ByLine"/>
              <w:spacing w:before="120" w:after="0"/>
              <w:jc w:val="left"/>
            </w:pPr>
            <w:r w:rsidRPr="00B204A6">
              <w:t>Department:</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13F270AB" w14:textId="2995AA56" w:rsidR="00E2792A" w:rsidRPr="00B204A6" w:rsidRDefault="00B2045E" w:rsidP="00B73FC4">
            <w:pPr>
              <w:pStyle w:val="ByLine"/>
              <w:spacing w:before="120" w:after="0"/>
              <w:jc w:val="left"/>
            </w:pPr>
            <w:r w:rsidRPr="00B2045E">
              <w:t>Computational Intelligence</w:t>
            </w:r>
          </w:p>
        </w:tc>
      </w:tr>
      <w:tr w:rsidR="00E2792A" w:rsidRPr="00B204A6" w14:paraId="5C7CEF8B"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FDBC5B3" w14:textId="77777777" w:rsidR="00E2792A" w:rsidRPr="00B204A6" w:rsidRDefault="00E2792A" w:rsidP="00B73FC4">
            <w:pPr>
              <w:pStyle w:val="ByLine"/>
              <w:spacing w:before="120" w:after="0"/>
              <w:jc w:val="left"/>
            </w:pPr>
            <w:r w:rsidRPr="00B204A6">
              <w:t>Batch ID:</w:t>
            </w:r>
          </w:p>
        </w:tc>
        <w:tc>
          <w:tcPr>
            <w:tcW w:w="674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D3C4703" w14:textId="7E9E2A3E" w:rsidR="00E2792A" w:rsidRPr="00B204A6" w:rsidRDefault="00A43BE8" w:rsidP="00B73FC4">
            <w:pPr>
              <w:pStyle w:val="ByLine"/>
              <w:spacing w:before="120" w:after="0"/>
              <w:jc w:val="left"/>
            </w:pPr>
            <w:r>
              <w:t>22CIAD2C23</w:t>
            </w:r>
          </w:p>
        </w:tc>
      </w:tr>
      <w:tr w:rsidR="00E2792A" w:rsidRPr="00B204A6" w14:paraId="4ECDC5F5"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tcPr>
          <w:p w14:paraId="3FFE7CD7" w14:textId="77777777" w:rsidR="00E2792A" w:rsidRPr="00B204A6" w:rsidRDefault="00E2792A" w:rsidP="00B73FC4">
            <w:pPr>
              <w:pStyle w:val="ByLine"/>
              <w:spacing w:before="120" w:after="0"/>
              <w:jc w:val="left"/>
            </w:pPr>
            <w:r w:rsidRPr="00B204A6">
              <w:t>Date:</w:t>
            </w:r>
          </w:p>
        </w:tc>
        <w:tc>
          <w:tcPr>
            <w:tcW w:w="6744" w:type="dxa"/>
            <w:tcBorders>
              <w:top w:val="single" w:sz="4" w:space="0" w:color="BFBFBF"/>
              <w:left w:val="single" w:sz="4" w:space="0" w:color="BFBFBF"/>
              <w:bottom w:val="single" w:sz="4" w:space="0" w:color="BFBFBF"/>
              <w:right w:val="single" w:sz="4" w:space="0" w:color="BFBFBF"/>
            </w:tcBorders>
            <w:shd w:val="clear" w:color="auto" w:fill="auto"/>
          </w:tcPr>
          <w:p w14:paraId="210819AD" w14:textId="2B3E57DE" w:rsidR="00E2792A" w:rsidRPr="00B204A6" w:rsidRDefault="00B2045E" w:rsidP="00B73FC4">
            <w:pPr>
              <w:pStyle w:val="ByLine"/>
              <w:snapToGrid w:val="0"/>
              <w:spacing w:before="120" w:after="0"/>
              <w:jc w:val="left"/>
              <w:rPr>
                <w:sz w:val="22"/>
              </w:rPr>
            </w:pPr>
            <w:r>
              <w:rPr>
                <w:sz w:val="22"/>
              </w:rPr>
              <w:t>15-03-2025</w:t>
            </w:r>
          </w:p>
        </w:tc>
      </w:tr>
      <w:tr w:rsidR="00E2792A" w:rsidRPr="00B204A6" w14:paraId="49712B3C" w14:textId="77777777" w:rsidTr="00E2792A">
        <w:tc>
          <w:tcPr>
            <w:tcW w:w="2895"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730261D" w14:textId="77777777" w:rsidR="00E2792A" w:rsidRPr="00B204A6" w:rsidRDefault="00E2792A" w:rsidP="00B73FC4">
            <w:pPr>
              <w:pStyle w:val="ByLine"/>
              <w:spacing w:before="0" w:after="0"/>
              <w:jc w:val="left"/>
            </w:pPr>
            <w:r w:rsidRPr="00B204A6">
              <w:t>Supervisor Sign. &amp; Date</w:t>
            </w:r>
          </w:p>
        </w:tc>
        <w:tc>
          <w:tcPr>
            <w:tcW w:w="6744" w:type="dxa"/>
            <w:tcBorders>
              <w:top w:val="single" w:sz="4" w:space="0" w:color="BFBFBF"/>
              <w:left w:val="single" w:sz="4" w:space="0" w:color="BFBFBF"/>
              <w:bottom w:val="single" w:sz="4" w:space="0" w:color="BFBFBF"/>
              <w:right w:val="single" w:sz="4" w:space="0" w:color="BFBFBF"/>
            </w:tcBorders>
            <w:shd w:val="clear" w:color="auto" w:fill="auto"/>
          </w:tcPr>
          <w:p w14:paraId="1D3305C5" w14:textId="77777777" w:rsidR="00E2792A" w:rsidRPr="00B204A6" w:rsidRDefault="00E2792A" w:rsidP="00B73FC4">
            <w:pPr>
              <w:pStyle w:val="ByLine"/>
              <w:snapToGrid w:val="0"/>
              <w:spacing w:before="120" w:after="0"/>
              <w:jc w:val="left"/>
              <w:rPr>
                <w:sz w:val="22"/>
              </w:rPr>
            </w:pPr>
          </w:p>
        </w:tc>
      </w:tr>
    </w:tbl>
    <w:p w14:paraId="327D0FCE" w14:textId="77777777" w:rsidR="008A2831" w:rsidRPr="008A2831" w:rsidRDefault="008A2831" w:rsidP="008A2831">
      <w:pPr>
        <w:spacing w:line="240" w:lineRule="auto"/>
        <w:jc w:val="center"/>
        <w:rPr>
          <w:rFonts w:ascii="Arial Black" w:hAnsi="Arial Black"/>
          <w:b/>
          <w:bCs/>
          <w:color w:val="0070C0"/>
          <w:sz w:val="20"/>
          <w:szCs w:val="20"/>
        </w:rPr>
      </w:pPr>
    </w:p>
    <w:p w14:paraId="4B2BD4B3" w14:textId="31555A7C" w:rsidR="00EE640A" w:rsidRPr="00E2792A" w:rsidRDefault="00B71BB3" w:rsidP="008A2831">
      <w:pPr>
        <w:spacing w:line="240" w:lineRule="auto"/>
        <w:jc w:val="center"/>
        <w:rPr>
          <w:rFonts w:ascii="Arial Black" w:hAnsi="Arial Black"/>
          <w:b/>
          <w:bCs/>
          <w:color w:val="0070C0"/>
          <w:sz w:val="36"/>
          <w:szCs w:val="36"/>
        </w:rPr>
      </w:pPr>
      <w:r w:rsidRPr="00F9547B">
        <w:rPr>
          <w:rFonts w:ascii="Arial Black" w:hAnsi="Arial Black"/>
          <w:b/>
          <w:bCs/>
          <w:color w:val="0070C0"/>
          <w:sz w:val="36"/>
          <w:szCs w:val="36"/>
        </w:rPr>
        <w:t>Department of Computational Intelligence</w:t>
      </w:r>
    </w:p>
    <w:p w14:paraId="39E3A75F" w14:textId="56E02552" w:rsidR="00087C81" w:rsidRDefault="00B71BB3" w:rsidP="008A2831">
      <w:pPr>
        <w:spacing w:line="240" w:lineRule="auto"/>
        <w:jc w:val="center"/>
      </w:pPr>
      <w:r>
        <w:rPr>
          <w:noProof/>
          <w:lang w:eastAsia="en-IN"/>
        </w:rPr>
        <w:drawing>
          <wp:inline distT="0" distB="0" distL="0" distR="0" wp14:anchorId="78168C4F" wp14:editId="62AA3096">
            <wp:extent cx="871204" cy="893135"/>
            <wp:effectExtent l="0" t="0" r="5715" b="2540"/>
            <wp:docPr id="6023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81228" cy="903411"/>
                    </a:xfrm>
                    <a:prstGeom prst="rect">
                      <a:avLst/>
                    </a:prstGeom>
                    <a:noFill/>
                    <a:ln>
                      <a:noFill/>
                    </a:ln>
                  </pic:spPr>
                </pic:pic>
              </a:graphicData>
            </a:graphic>
          </wp:inline>
        </w:drawing>
      </w:r>
    </w:p>
    <w:p w14:paraId="35BAB99F" w14:textId="1D85E4B5" w:rsidR="008A2831" w:rsidRDefault="00B71BB3" w:rsidP="008A2831">
      <w:pPr>
        <w:spacing w:after="40" w:line="240" w:lineRule="auto"/>
        <w:ind w:firstLine="284"/>
        <w:jc w:val="center"/>
        <w:rPr>
          <w:rFonts w:ascii="Arial" w:hAnsi="Arial" w:cs="Arial"/>
          <w:b/>
          <w:bCs/>
          <w:sz w:val="24"/>
          <w:szCs w:val="24"/>
        </w:rPr>
      </w:pPr>
      <w:r w:rsidRPr="005D1648">
        <w:rPr>
          <w:rFonts w:ascii="Arial" w:hAnsi="Arial" w:cs="Arial"/>
          <w:b/>
          <w:bCs/>
          <w:sz w:val="24"/>
          <w:szCs w:val="24"/>
        </w:rPr>
        <w:t xml:space="preserve">Title of the Project: </w:t>
      </w:r>
      <w:r w:rsidR="00B2045E" w:rsidRPr="00B2045E">
        <w:rPr>
          <w:rFonts w:ascii="Arial" w:hAnsi="Arial" w:cs="Arial"/>
          <w:b/>
          <w:bCs/>
          <w:sz w:val="24"/>
          <w:szCs w:val="24"/>
        </w:rPr>
        <w:t>ADVANCED LANGUAGE DETECTION USING CONVOLUTIONAL NEURAL NETWORKS FOR ACCURATE MULTILINGUAL TEXT ANALYSIS</w:t>
      </w:r>
    </w:p>
    <w:p w14:paraId="6AFB6087" w14:textId="77777777" w:rsidR="008A2831" w:rsidRDefault="008A2831">
      <w:pPr>
        <w:rPr>
          <w:rFonts w:ascii="Arial" w:hAnsi="Arial" w:cs="Arial"/>
          <w:b/>
          <w:bCs/>
          <w:sz w:val="24"/>
          <w:szCs w:val="24"/>
        </w:rPr>
      </w:pPr>
      <w:r>
        <w:rPr>
          <w:rFonts w:ascii="Arial" w:hAnsi="Arial" w:cs="Arial"/>
          <w:b/>
          <w:bCs/>
          <w:sz w:val="24"/>
          <w:szCs w:val="24"/>
        </w:rPr>
        <w:br w:type="page"/>
      </w:r>
    </w:p>
    <w:p w14:paraId="5BCFE31D" w14:textId="77777777" w:rsidR="008A2831" w:rsidRPr="005D1648" w:rsidRDefault="008A2831" w:rsidP="008A2831">
      <w:pPr>
        <w:spacing w:after="40" w:line="240" w:lineRule="auto"/>
        <w:ind w:firstLine="284"/>
        <w:jc w:val="center"/>
        <w:rPr>
          <w:rFonts w:ascii="Arial" w:hAnsi="Arial" w:cs="Arial"/>
          <w:b/>
          <w:bCs/>
          <w:sz w:val="24"/>
          <w:szCs w:val="24"/>
        </w:rPr>
        <w:sectPr w:rsidR="008A2831" w:rsidRPr="005D1648" w:rsidSect="008A2831">
          <w:headerReference w:type="default" r:id="rId10"/>
          <w:pgSz w:w="11906" w:h="16838"/>
          <w:pgMar w:top="709" w:right="1416" w:bottom="426" w:left="1440" w:header="708" w:footer="708" w:gutter="0"/>
          <w:cols w:space="708"/>
          <w:titlePg/>
          <w:docGrid w:linePitch="360"/>
        </w:sectPr>
      </w:pPr>
    </w:p>
    <w:p w14:paraId="7DAF7EF4" w14:textId="3248F2B6" w:rsidR="00087C81" w:rsidRPr="00087C81" w:rsidRDefault="00087C81" w:rsidP="00087C81">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jc w:val="center"/>
        <w:rPr>
          <w:rFonts w:asciiTheme="minorHAnsi" w:hAnsiTheme="minorHAnsi" w:cstheme="minorHAnsi"/>
          <w:color w:val="FFFFFF"/>
        </w:rPr>
      </w:pPr>
      <w:r>
        <w:rPr>
          <w:rFonts w:asciiTheme="minorHAnsi" w:hAnsiTheme="minorHAnsi" w:cstheme="minorHAnsi"/>
          <w:color w:val="FFFFFF"/>
        </w:rPr>
        <w:lastRenderedPageBreak/>
        <w:t>Content</w:t>
      </w:r>
      <w:r w:rsidR="00B2045E">
        <w:rPr>
          <w:rFonts w:asciiTheme="minorHAnsi" w:hAnsiTheme="minorHAnsi" w:cstheme="minorHAnsi"/>
          <w:color w:val="FFFFFF"/>
        </w:rPr>
        <w:t>s</w:t>
      </w:r>
    </w:p>
    <w:p w14:paraId="7DFCFDEB" w14:textId="77777777" w:rsidR="00F903C1" w:rsidRDefault="00F903C1" w:rsidP="00F903C1">
      <w:pPr>
        <w:pStyle w:val="TOC1"/>
        <w:tabs>
          <w:tab w:val="right" w:leader="dot" w:pos="9350"/>
        </w:tabs>
        <w:rPr>
          <w:rFonts w:ascii="Arial" w:hAnsi="Arial" w:cs="Arial"/>
          <w:lang w:val="en-IN" w:eastAsia="en-IN"/>
        </w:rPr>
      </w:pPr>
    </w:p>
    <w:p w14:paraId="07003507" w14:textId="6B1E21A1" w:rsidR="00214ABB" w:rsidRPr="00F9547B" w:rsidRDefault="00F903C1" w:rsidP="00F903C1">
      <w:pPr>
        <w:pStyle w:val="TOC1"/>
        <w:tabs>
          <w:tab w:val="right" w:leader="dot" w:pos="9350"/>
        </w:tabs>
        <w:rPr>
          <w:lang w:val="en-IN" w:eastAsia="en-IN"/>
        </w:rPr>
      </w:pPr>
      <w:r w:rsidRPr="00F9547B">
        <w:rPr>
          <w:lang w:val="en-IN" w:eastAsia="en-IN"/>
        </w:rPr>
        <w:t>Contents</w:t>
      </w:r>
      <w:r w:rsidRPr="00F9547B">
        <w:rPr>
          <w:lang w:val="en-IN" w:eastAsia="en-IN"/>
        </w:rPr>
        <w:tab/>
        <w:t>I</w:t>
      </w:r>
      <w:hyperlink w:anchor="__RefHeading___Toc397335649" w:history="1">
        <w:r w:rsidRPr="00F9547B">
          <w:rPr>
            <w:rStyle w:val="IndexLink"/>
            <w:lang w:val="en-IN" w:eastAsia="en-IN"/>
          </w:rPr>
          <w:t>i</w:t>
        </w:r>
      </w:hyperlink>
    </w:p>
    <w:p w14:paraId="36FBCF1A" w14:textId="77777777" w:rsidR="00F903C1" w:rsidRPr="00F9547B" w:rsidRDefault="00F903C1" w:rsidP="00F903C1">
      <w:pPr>
        <w:pStyle w:val="TOC1"/>
        <w:tabs>
          <w:tab w:val="right" w:leader="dot" w:pos="9350"/>
        </w:tabs>
        <w:rPr>
          <w:lang w:val="en-IN" w:eastAsia="en-IN"/>
        </w:rPr>
      </w:pPr>
      <w:r w:rsidRPr="00F9547B">
        <w:rPr>
          <w:lang w:val="en-IN" w:eastAsia="en-IN"/>
        </w:rPr>
        <w:t>Revisions</w:t>
      </w:r>
      <w:r w:rsidRPr="00F9547B">
        <w:rPr>
          <w:lang w:val="en-IN" w:eastAsia="en-IN"/>
        </w:rPr>
        <w:tab/>
        <w:t>I</w:t>
      </w:r>
      <w:hyperlink w:anchor="__RefHeading___Toc397335649" w:history="1">
        <w:r w:rsidRPr="00F9547B">
          <w:rPr>
            <w:rStyle w:val="IndexLink"/>
            <w:lang w:val="en-IN" w:eastAsia="en-IN"/>
          </w:rPr>
          <w:t>ii</w:t>
        </w:r>
      </w:hyperlink>
    </w:p>
    <w:p w14:paraId="7544F19B" w14:textId="77777777" w:rsidR="00F903C1" w:rsidRPr="00F9547B" w:rsidRDefault="00F903C1" w:rsidP="00F903C1">
      <w:pPr>
        <w:pStyle w:val="TOC1"/>
        <w:tabs>
          <w:tab w:val="left" w:pos="480"/>
          <w:tab w:val="right" w:leader="dot" w:pos="9350"/>
        </w:tabs>
        <w:rPr>
          <w:lang w:val="en-IN" w:eastAsia="en-IN"/>
        </w:rPr>
      </w:pPr>
      <w:r w:rsidRPr="00F9547B">
        <w:rPr>
          <w:lang w:val="en-IN" w:eastAsia="en-IN"/>
        </w:rPr>
        <w:t>1</w:t>
      </w:r>
      <w:r w:rsidRPr="00F9547B">
        <w:rPr>
          <w:rFonts w:eastAsia="MS Mincho"/>
          <w:b w:val="0"/>
          <w:bCs w:val="0"/>
          <w:caps w:val="0"/>
          <w:sz w:val="24"/>
          <w:szCs w:val="24"/>
          <w:lang w:val="en-US" w:eastAsia="en-IN" w:bidi="ar-SA"/>
        </w:rPr>
        <w:tab/>
      </w:r>
      <w:r w:rsidRPr="00F9547B">
        <w:rPr>
          <w:lang w:val="en-IN" w:eastAsia="en-IN"/>
        </w:rPr>
        <w:t>Introduction</w:t>
      </w:r>
      <w:r w:rsidRPr="00F9547B">
        <w:rPr>
          <w:lang w:val="en-IN" w:eastAsia="en-IN"/>
        </w:rPr>
        <w:tab/>
      </w:r>
      <w:hyperlink w:anchor="__RefHeading___Toc397335650" w:history="1">
        <w:r w:rsidRPr="00F9547B">
          <w:rPr>
            <w:rStyle w:val="IndexLink"/>
            <w:lang w:val="en-IN" w:eastAsia="en-IN"/>
          </w:rPr>
          <w:t>1</w:t>
        </w:r>
      </w:hyperlink>
    </w:p>
    <w:p w14:paraId="70F5CD5A"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1.1</w:t>
      </w:r>
      <w:r w:rsidRPr="00F9547B">
        <w:rPr>
          <w:rFonts w:eastAsia="MS Mincho"/>
          <w:smallCaps w:val="0"/>
          <w:sz w:val="24"/>
          <w:szCs w:val="24"/>
          <w:lang w:val="en-US" w:eastAsia="en-IN" w:bidi="ar-SA"/>
        </w:rPr>
        <w:tab/>
      </w:r>
      <w:r w:rsidRPr="00F9547B">
        <w:rPr>
          <w:lang w:val="en-IN" w:eastAsia="en-IN"/>
        </w:rPr>
        <w:t>Document Purpose</w:t>
      </w:r>
      <w:r w:rsidRPr="00F9547B">
        <w:rPr>
          <w:lang w:val="en-IN" w:eastAsia="en-IN"/>
        </w:rPr>
        <w:tab/>
      </w:r>
      <w:hyperlink w:anchor="__RefHeading___Toc397335651" w:history="1">
        <w:r w:rsidRPr="00F9547B">
          <w:rPr>
            <w:rStyle w:val="IndexLink"/>
            <w:lang w:val="en-IN" w:eastAsia="en-IN"/>
          </w:rPr>
          <w:t>1</w:t>
        </w:r>
      </w:hyperlink>
    </w:p>
    <w:p w14:paraId="20D3F440"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1.2</w:t>
      </w:r>
      <w:r w:rsidRPr="00F9547B">
        <w:rPr>
          <w:rFonts w:eastAsia="MS Mincho"/>
          <w:smallCaps w:val="0"/>
          <w:sz w:val="24"/>
          <w:szCs w:val="24"/>
          <w:lang w:val="en-US" w:eastAsia="en-IN" w:bidi="ar-SA"/>
        </w:rPr>
        <w:tab/>
      </w:r>
      <w:proofErr w:type="spellStart"/>
      <w:r w:rsidRPr="00F9547B">
        <w:rPr>
          <w:lang w:val="en-IN" w:eastAsia="en-IN"/>
        </w:rPr>
        <w:t>Pro</w:t>
      </w:r>
      <w:r w:rsidRPr="00F9547B">
        <w:rPr>
          <w:sz w:val="16"/>
          <w:lang w:val="en-IN" w:eastAsia="en-IN"/>
        </w:rPr>
        <w:t>JEC</w:t>
      </w:r>
      <w:r w:rsidRPr="00F9547B">
        <w:rPr>
          <w:lang w:val="en-IN" w:eastAsia="en-IN"/>
        </w:rPr>
        <w:t>t</w:t>
      </w:r>
      <w:proofErr w:type="spellEnd"/>
      <w:r w:rsidRPr="00F9547B">
        <w:rPr>
          <w:lang w:val="en-IN" w:eastAsia="en-IN"/>
        </w:rPr>
        <w:t xml:space="preserve"> Scope</w:t>
      </w:r>
      <w:r w:rsidRPr="00F9547B">
        <w:rPr>
          <w:lang w:val="en-IN" w:eastAsia="en-IN"/>
        </w:rPr>
        <w:tab/>
      </w:r>
      <w:hyperlink w:anchor="__RefHeading___Toc397335652" w:history="1">
        <w:r w:rsidRPr="00F9547B">
          <w:rPr>
            <w:rStyle w:val="IndexLink"/>
            <w:lang w:val="en-IN" w:eastAsia="en-IN"/>
          </w:rPr>
          <w:t>1</w:t>
        </w:r>
      </w:hyperlink>
    </w:p>
    <w:p w14:paraId="7E4E0D25"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1.3</w:t>
      </w:r>
      <w:r w:rsidRPr="00F9547B">
        <w:rPr>
          <w:rFonts w:eastAsia="MS Mincho"/>
          <w:smallCaps w:val="0"/>
          <w:sz w:val="24"/>
          <w:szCs w:val="24"/>
          <w:lang w:val="en-US" w:eastAsia="en-IN" w:bidi="ar-SA"/>
        </w:rPr>
        <w:tab/>
      </w:r>
      <w:r w:rsidRPr="00F9547B">
        <w:rPr>
          <w:lang w:val="en-IN" w:eastAsia="en-IN"/>
        </w:rPr>
        <w:t>Existing Systems</w:t>
      </w:r>
      <w:r w:rsidRPr="00F9547B">
        <w:rPr>
          <w:lang w:val="en-IN" w:eastAsia="en-IN"/>
        </w:rPr>
        <w:tab/>
        <w:t>2</w:t>
      </w:r>
    </w:p>
    <w:p w14:paraId="135B32BD"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1.4</w:t>
      </w:r>
      <w:r w:rsidRPr="00F9547B">
        <w:rPr>
          <w:rFonts w:eastAsia="MS Mincho"/>
          <w:smallCaps w:val="0"/>
          <w:sz w:val="24"/>
          <w:szCs w:val="24"/>
          <w:lang w:val="en-US" w:eastAsia="en-IN" w:bidi="ar-SA"/>
        </w:rPr>
        <w:tab/>
      </w:r>
      <w:r w:rsidRPr="00F9547B">
        <w:rPr>
          <w:lang w:val="en-IN" w:eastAsia="en-IN"/>
        </w:rPr>
        <w:t>Problems with Existing Systems</w:t>
      </w:r>
      <w:r w:rsidRPr="00F9547B">
        <w:rPr>
          <w:lang w:val="en-IN" w:eastAsia="en-IN"/>
        </w:rPr>
        <w:tab/>
        <w:t>2</w:t>
      </w:r>
    </w:p>
    <w:p w14:paraId="2CB63E86"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1.5</w:t>
      </w:r>
      <w:r w:rsidRPr="00F9547B">
        <w:rPr>
          <w:rFonts w:eastAsia="MS Mincho"/>
          <w:smallCaps w:val="0"/>
          <w:sz w:val="24"/>
          <w:szCs w:val="24"/>
          <w:lang w:val="en-US" w:eastAsia="en-IN" w:bidi="ar-SA"/>
        </w:rPr>
        <w:tab/>
      </w:r>
      <w:r w:rsidRPr="00F9547B">
        <w:rPr>
          <w:lang w:val="en-IN" w:eastAsia="en-IN"/>
        </w:rPr>
        <w:t>Proposed Systems</w:t>
      </w:r>
      <w:r w:rsidRPr="00F9547B">
        <w:rPr>
          <w:lang w:val="en-IN" w:eastAsia="en-IN"/>
        </w:rPr>
        <w:tab/>
        <w:t>3</w:t>
      </w:r>
    </w:p>
    <w:p w14:paraId="6689678E"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1.6</w:t>
      </w:r>
      <w:r w:rsidRPr="00F9547B">
        <w:rPr>
          <w:rFonts w:eastAsia="MS Mincho"/>
          <w:smallCaps w:val="0"/>
          <w:sz w:val="24"/>
          <w:szCs w:val="24"/>
          <w:lang w:val="en-US" w:eastAsia="en-IN" w:bidi="ar-SA"/>
        </w:rPr>
        <w:tab/>
      </w:r>
      <w:r w:rsidRPr="00F9547B">
        <w:rPr>
          <w:lang w:val="en-IN" w:eastAsia="en-IN"/>
        </w:rPr>
        <w:t>Advantages of Proposed Systems</w:t>
      </w:r>
      <w:r w:rsidRPr="00F9547B">
        <w:rPr>
          <w:lang w:val="en-IN" w:eastAsia="en-IN"/>
        </w:rPr>
        <w:tab/>
        <w:t>5</w:t>
      </w:r>
    </w:p>
    <w:p w14:paraId="40569A5D" w14:textId="77777777" w:rsidR="00F903C1" w:rsidRPr="00F9547B" w:rsidRDefault="00F903C1" w:rsidP="00F903C1">
      <w:pPr>
        <w:pStyle w:val="TOC1"/>
        <w:tabs>
          <w:tab w:val="left" w:pos="480"/>
          <w:tab w:val="right" w:leader="dot" w:pos="9350"/>
        </w:tabs>
        <w:rPr>
          <w:lang w:val="en-IN" w:eastAsia="en-IN"/>
        </w:rPr>
      </w:pPr>
      <w:r w:rsidRPr="00F9547B">
        <w:rPr>
          <w:lang w:val="en-IN" w:eastAsia="en-IN"/>
        </w:rPr>
        <w:t>2</w:t>
      </w:r>
      <w:r w:rsidRPr="00F9547B">
        <w:rPr>
          <w:rFonts w:eastAsia="MS Mincho"/>
          <w:b w:val="0"/>
          <w:bCs w:val="0"/>
          <w:caps w:val="0"/>
          <w:sz w:val="24"/>
          <w:szCs w:val="24"/>
          <w:lang w:val="en-US" w:eastAsia="en-IN" w:bidi="ar-SA"/>
        </w:rPr>
        <w:tab/>
      </w:r>
      <w:r w:rsidRPr="00F9547B">
        <w:rPr>
          <w:lang w:val="en-IN" w:eastAsia="en-IN"/>
        </w:rPr>
        <w:t>Overall Description</w:t>
      </w:r>
      <w:r w:rsidRPr="00F9547B">
        <w:rPr>
          <w:lang w:val="en-IN" w:eastAsia="en-IN"/>
        </w:rPr>
        <w:tab/>
      </w:r>
      <w:r w:rsidRPr="00F9547B">
        <w:rPr>
          <w:rStyle w:val="IndexLink"/>
          <w:lang w:val="en-IN" w:eastAsia="en-IN"/>
        </w:rPr>
        <w:t>6</w:t>
      </w:r>
    </w:p>
    <w:p w14:paraId="556CAB37"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2.1</w:t>
      </w:r>
      <w:r w:rsidRPr="00F9547B">
        <w:rPr>
          <w:rFonts w:eastAsia="MS Mincho"/>
          <w:smallCaps w:val="0"/>
          <w:sz w:val="24"/>
          <w:szCs w:val="24"/>
          <w:lang w:val="en-US" w:eastAsia="en-IN" w:bidi="ar-SA"/>
        </w:rPr>
        <w:tab/>
      </w:r>
      <w:r w:rsidRPr="00F9547B">
        <w:rPr>
          <w:lang w:val="en-IN" w:eastAsia="en-IN"/>
        </w:rPr>
        <w:t>Feasibility Study</w:t>
      </w:r>
      <w:r w:rsidRPr="00F9547B">
        <w:rPr>
          <w:lang w:val="en-IN" w:eastAsia="en-IN"/>
        </w:rPr>
        <w:tab/>
        <w:t>6</w:t>
      </w:r>
    </w:p>
    <w:p w14:paraId="44F1371F"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2.2</w:t>
      </w:r>
      <w:r w:rsidRPr="00F9547B">
        <w:rPr>
          <w:rFonts w:eastAsia="MS Mincho"/>
          <w:smallCaps w:val="0"/>
          <w:sz w:val="24"/>
          <w:szCs w:val="24"/>
          <w:lang w:val="en-US" w:eastAsia="en-IN" w:bidi="ar-SA"/>
        </w:rPr>
        <w:tab/>
      </w:r>
      <w:r w:rsidRPr="00F9547B">
        <w:rPr>
          <w:lang w:val="en-IN" w:eastAsia="en-IN"/>
        </w:rPr>
        <w:t>Product Functionality</w:t>
      </w:r>
      <w:r w:rsidRPr="00F9547B">
        <w:rPr>
          <w:lang w:val="en-IN" w:eastAsia="en-IN"/>
        </w:rPr>
        <w:tab/>
        <w:t>7</w:t>
      </w:r>
    </w:p>
    <w:p w14:paraId="74DC6771"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2.3</w:t>
      </w:r>
      <w:r w:rsidRPr="00F9547B">
        <w:rPr>
          <w:rFonts w:eastAsia="MS Mincho"/>
          <w:smallCaps w:val="0"/>
          <w:sz w:val="24"/>
          <w:szCs w:val="24"/>
          <w:lang w:val="en-US" w:eastAsia="en-IN" w:bidi="ar-SA"/>
        </w:rPr>
        <w:tab/>
      </w:r>
      <w:r w:rsidRPr="00F9547B">
        <w:rPr>
          <w:lang w:val="en-IN" w:eastAsia="en-IN"/>
        </w:rPr>
        <w:t>Design and Implementation Constraints</w:t>
      </w:r>
      <w:r w:rsidRPr="00F9547B">
        <w:rPr>
          <w:lang w:val="en-IN" w:eastAsia="en-IN"/>
        </w:rPr>
        <w:tab/>
      </w:r>
      <w:r w:rsidRPr="00F9547B">
        <w:rPr>
          <w:rStyle w:val="IndexLink"/>
          <w:lang w:val="en-IN" w:eastAsia="en-IN"/>
        </w:rPr>
        <w:t>8</w:t>
      </w:r>
    </w:p>
    <w:p w14:paraId="46794952"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2.4</w:t>
      </w:r>
      <w:r w:rsidRPr="00F9547B">
        <w:rPr>
          <w:rFonts w:eastAsia="MS Mincho"/>
          <w:smallCaps w:val="0"/>
          <w:sz w:val="24"/>
          <w:szCs w:val="24"/>
          <w:lang w:val="en-US" w:eastAsia="en-IN" w:bidi="ar-SA"/>
        </w:rPr>
        <w:tab/>
      </w:r>
      <w:r w:rsidRPr="00F9547B">
        <w:rPr>
          <w:lang w:val="en-IN" w:eastAsia="en-IN"/>
        </w:rPr>
        <w:t>Assumptions and Dependencies</w:t>
      </w:r>
      <w:r w:rsidRPr="00F9547B">
        <w:rPr>
          <w:lang w:val="en-IN" w:eastAsia="en-IN"/>
        </w:rPr>
        <w:tab/>
      </w:r>
      <w:r w:rsidRPr="00F9547B">
        <w:rPr>
          <w:rStyle w:val="IndexLink"/>
          <w:lang w:val="en-IN" w:eastAsia="en-IN"/>
        </w:rPr>
        <w:t>9</w:t>
      </w:r>
    </w:p>
    <w:p w14:paraId="35FE9E97" w14:textId="77777777" w:rsidR="00F903C1" w:rsidRPr="00F9547B" w:rsidRDefault="00F903C1" w:rsidP="00F903C1">
      <w:pPr>
        <w:pStyle w:val="TOC1"/>
        <w:tabs>
          <w:tab w:val="left" w:pos="480"/>
          <w:tab w:val="right" w:leader="dot" w:pos="9350"/>
        </w:tabs>
        <w:rPr>
          <w:lang w:val="en-IN" w:eastAsia="en-IN"/>
        </w:rPr>
      </w:pPr>
      <w:r w:rsidRPr="00F9547B">
        <w:rPr>
          <w:lang w:val="en-IN" w:eastAsia="en-IN"/>
        </w:rPr>
        <w:t>3</w:t>
      </w:r>
      <w:r w:rsidRPr="00F9547B">
        <w:rPr>
          <w:rFonts w:eastAsia="MS Mincho"/>
          <w:b w:val="0"/>
          <w:bCs w:val="0"/>
          <w:caps w:val="0"/>
          <w:sz w:val="24"/>
          <w:szCs w:val="24"/>
          <w:lang w:val="en-US" w:eastAsia="en-IN" w:bidi="ar-SA"/>
        </w:rPr>
        <w:tab/>
      </w:r>
      <w:r w:rsidRPr="00F9547B">
        <w:rPr>
          <w:lang w:val="en-IN" w:eastAsia="en-IN"/>
        </w:rPr>
        <w:t>Functional Requirements</w:t>
      </w:r>
      <w:r w:rsidRPr="00F9547B">
        <w:rPr>
          <w:lang w:val="en-IN" w:eastAsia="en-IN"/>
        </w:rPr>
        <w:tab/>
      </w:r>
      <w:r w:rsidRPr="00F9547B">
        <w:rPr>
          <w:rStyle w:val="IndexLink"/>
          <w:lang w:val="en-IN" w:eastAsia="en-IN"/>
        </w:rPr>
        <w:t>10</w:t>
      </w:r>
    </w:p>
    <w:p w14:paraId="0416CB7E"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3.1</w:t>
      </w:r>
      <w:r w:rsidRPr="00F9547B">
        <w:rPr>
          <w:rFonts w:eastAsia="MS Mincho"/>
          <w:smallCaps w:val="0"/>
          <w:sz w:val="24"/>
          <w:szCs w:val="24"/>
          <w:lang w:val="en-US" w:eastAsia="en-IN" w:bidi="ar-SA"/>
        </w:rPr>
        <w:tab/>
      </w:r>
      <w:r w:rsidRPr="00F9547B">
        <w:rPr>
          <w:lang w:val="en-IN" w:eastAsia="en-IN"/>
        </w:rPr>
        <w:t>Software Requirement Specifications</w:t>
      </w:r>
      <w:r w:rsidRPr="00F9547B">
        <w:rPr>
          <w:lang w:val="en-IN" w:eastAsia="en-IN"/>
        </w:rPr>
        <w:tab/>
      </w:r>
      <w:r w:rsidRPr="00F9547B">
        <w:rPr>
          <w:rStyle w:val="IndexLink"/>
          <w:lang w:val="en-IN" w:eastAsia="en-IN"/>
        </w:rPr>
        <w:t>10</w:t>
      </w:r>
    </w:p>
    <w:p w14:paraId="798962EF"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3.2</w:t>
      </w:r>
      <w:r w:rsidRPr="00F9547B">
        <w:rPr>
          <w:rFonts w:eastAsia="MS Mincho"/>
          <w:smallCaps w:val="0"/>
          <w:sz w:val="24"/>
          <w:szCs w:val="24"/>
          <w:lang w:val="en-US" w:eastAsia="en-IN" w:bidi="ar-SA"/>
        </w:rPr>
        <w:tab/>
      </w:r>
      <w:r w:rsidRPr="00F9547B">
        <w:rPr>
          <w:lang w:val="en-IN" w:eastAsia="en-IN"/>
        </w:rPr>
        <w:t>Hardware Requirements Specifications</w:t>
      </w:r>
      <w:r w:rsidRPr="00F9547B">
        <w:rPr>
          <w:lang w:val="en-IN" w:eastAsia="en-IN"/>
        </w:rPr>
        <w:tab/>
      </w:r>
      <w:r w:rsidRPr="00F9547B">
        <w:rPr>
          <w:rStyle w:val="IndexLink"/>
          <w:lang w:val="en-IN" w:eastAsia="en-IN"/>
        </w:rPr>
        <w:t>10</w:t>
      </w:r>
    </w:p>
    <w:p w14:paraId="26A55393"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3.3</w:t>
      </w:r>
      <w:r w:rsidRPr="00F9547B">
        <w:rPr>
          <w:rFonts w:eastAsia="MS Mincho"/>
          <w:smallCaps w:val="0"/>
          <w:sz w:val="24"/>
          <w:szCs w:val="24"/>
          <w:lang w:val="en-US" w:eastAsia="en-IN" w:bidi="ar-SA"/>
        </w:rPr>
        <w:tab/>
      </w:r>
      <w:r w:rsidRPr="00F9547B">
        <w:rPr>
          <w:lang w:val="en-IN" w:eastAsia="en-IN"/>
        </w:rPr>
        <w:t>Use Case Model</w:t>
      </w:r>
      <w:r w:rsidRPr="00F9547B">
        <w:rPr>
          <w:lang w:val="en-IN" w:eastAsia="en-IN"/>
        </w:rPr>
        <w:tab/>
      </w:r>
      <w:r w:rsidRPr="00F9547B">
        <w:rPr>
          <w:rStyle w:val="IndexLink"/>
          <w:lang w:val="en-IN" w:eastAsia="en-IN"/>
        </w:rPr>
        <w:t>10</w:t>
      </w:r>
    </w:p>
    <w:p w14:paraId="2F8405D8" w14:textId="77777777" w:rsidR="00F903C1" w:rsidRPr="00F9547B" w:rsidRDefault="00F903C1" w:rsidP="00F903C1">
      <w:pPr>
        <w:pStyle w:val="TOC1"/>
        <w:tabs>
          <w:tab w:val="left" w:pos="480"/>
          <w:tab w:val="right" w:leader="dot" w:pos="9350"/>
        </w:tabs>
        <w:rPr>
          <w:lang w:val="en-IN" w:eastAsia="en-IN"/>
        </w:rPr>
      </w:pPr>
      <w:r w:rsidRPr="00F9547B">
        <w:rPr>
          <w:lang w:val="en-IN" w:eastAsia="en-IN"/>
        </w:rPr>
        <w:t>4</w:t>
      </w:r>
      <w:r w:rsidRPr="00F9547B">
        <w:rPr>
          <w:rFonts w:eastAsia="MS Mincho"/>
          <w:b w:val="0"/>
          <w:bCs w:val="0"/>
          <w:caps w:val="0"/>
          <w:sz w:val="24"/>
          <w:szCs w:val="24"/>
          <w:lang w:val="en-US" w:eastAsia="en-IN" w:bidi="ar-SA"/>
        </w:rPr>
        <w:tab/>
      </w:r>
      <w:r w:rsidRPr="00F9547B">
        <w:rPr>
          <w:lang w:val="en-IN" w:eastAsia="en-IN"/>
        </w:rPr>
        <w:t>Other Non-functional Requirements</w:t>
      </w:r>
      <w:r w:rsidRPr="00F9547B">
        <w:rPr>
          <w:lang w:val="en-IN" w:eastAsia="en-IN"/>
        </w:rPr>
        <w:tab/>
      </w:r>
      <w:r w:rsidRPr="00F9547B">
        <w:rPr>
          <w:rStyle w:val="IndexLink"/>
          <w:lang w:val="en-IN" w:eastAsia="en-IN"/>
        </w:rPr>
        <w:t>13</w:t>
      </w:r>
    </w:p>
    <w:p w14:paraId="76E10855"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4.1</w:t>
      </w:r>
      <w:r w:rsidRPr="00F9547B">
        <w:rPr>
          <w:rFonts w:eastAsia="MS Mincho"/>
          <w:smallCaps w:val="0"/>
          <w:sz w:val="24"/>
          <w:szCs w:val="24"/>
          <w:lang w:val="en-US" w:eastAsia="en-IN" w:bidi="ar-SA"/>
        </w:rPr>
        <w:tab/>
      </w:r>
      <w:r w:rsidRPr="00F9547B">
        <w:rPr>
          <w:lang w:val="en-IN" w:eastAsia="en-IN"/>
        </w:rPr>
        <w:t>Performance Requirements</w:t>
      </w:r>
      <w:r w:rsidRPr="00F9547B">
        <w:rPr>
          <w:lang w:val="en-IN" w:eastAsia="en-IN"/>
        </w:rPr>
        <w:tab/>
      </w:r>
      <w:r w:rsidRPr="00F9547B">
        <w:rPr>
          <w:rStyle w:val="IndexLink"/>
          <w:lang w:val="en-IN" w:eastAsia="en-IN"/>
        </w:rPr>
        <w:t>13</w:t>
      </w:r>
    </w:p>
    <w:p w14:paraId="32098F0E"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4.2</w:t>
      </w:r>
      <w:r w:rsidRPr="00F9547B">
        <w:rPr>
          <w:rFonts w:eastAsia="MS Mincho"/>
          <w:smallCaps w:val="0"/>
          <w:sz w:val="24"/>
          <w:szCs w:val="24"/>
          <w:lang w:val="en-US" w:eastAsia="en-IN" w:bidi="ar-SA"/>
        </w:rPr>
        <w:tab/>
      </w:r>
      <w:r w:rsidRPr="00F9547B">
        <w:rPr>
          <w:lang w:val="en-IN" w:eastAsia="en-IN"/>
        </w:rPr>
        <w:t>Safety and Security Requirements</w:t>
      </w:r>
      <w:r w:rsidRPr="00F9547B">
        <w:rPr>
          <w:lang w:val="en-IN" w:eastAsia="en-IN"/>
        </w:rPr>
        <w:tab/>
      </w:r>
      <w:r w:rsidRPr="00F9547B">
        <w:rPr>
          <w:rStyle w:val="IndexLink"/>
          <w:lang w:val="en-IN" w:eastAsia="en-IN"/>
        </w:rPr>
        <w:t>13</w:t>
      </w:r>
    </w:p>
    <w:p w14:paraId="33C1CE66" w14:textId="77777777" w:rsidR="00F903C1" w:rsidRPr="00F9547B" w:rsidRDefault="00F903C1" w:rsidP="00F903C1">
      <w:pPr>
        <w:pStyle w:val="TOC2"/>
        <w:tabs>
          <w:tab w:val="left" w:pos="960"/>
          <w:tab w:val="right" w:leader="dot" w:pos="9350"/>
        </w:tabs>
        <w:rPr>
          <w:lang w:val="en-IN" w:eastAsia="en-IN"/>
        </w:rPr>
      </w:pPr>
      <w:r w:rsidRPr="00F9547B">
        <w:rPr>
          <w:lang w:val="en-IN" w:eastAsia="en-IN"/>
        </w:rPr>
        <w:t>4.3</w:t>
      </w:r>
      <w:r w:rsidRPr="00F9547B">
        <w:rPr>
          <w:rFonts w:eastAsia="MS Mincho"/>
          <w:smallCaps w:val="0"/>
          <w:sz w:val="24"/>
          <w:szCs w:val="24"/>
          <w:lang w:val="en-US" w:eastAsia="en-IN" w:bidi="ar-SA"/>
        </w:rPr>
        <w:tab/>
      </w:r>
      <w:r w:rsidRPr="00F9547B">
        <w:rPr>
          <w:lang w:val="en-IN" w:eastAsia="en-IN"/>
        </w:rPr>
        <w:t>Software Quality Attributes</w:t>
      </w:r>
      <w:r w:rsidRPr="00F9547B">
        <w:rPr>
          <w:lang w:val="en-IN" w:eastAsia="en-IN"/>
        </w:rPr>
        <w:tab/>
      </w:r>
      <w:r w:rsidRPr="00F9547B">
        <w:rPr>
          <w:rStyle w:val="IndexLink"/>
          <w:lang w:val="en-IN" w:eastAsia="en-IN"/>
        </w:rPr>
        <w:t>14</w:t>
      </w:r>
    </w:p>
    <w:p w14:paraId="2D17EF61" w14:textId="77777777" w:rsidR="00F903C1" w:rsidRPr="00F9547B" w:rsidRDefault="00F903C1" w:rsidP="00F903C1">
      <w:pPr>
        <w:pStyle w:val="TOC1"/>
        <w:tabs>
          <w:tab w:val="left" w:pos="480"/>
          <w:tab w:val="right" w:leader="dot" w:pos="9350"/>
        </w:tabs>
        <w:rPr>
          <w:rStyle w:val="IndexLink"/>
        </w:rPr>
      </w:pPr>
      <w:r w:rsidRPr="00F9547B">
        <w:rPr>
          <w:lang w:val="en-IN" w:eastAsia="en-IN"/>
        </w:rPr>
        <w:t>5</w:t>
      </w:r>
      <w:r w:rsidRPr="00F9547B">
        <w:rPr>
          <w:rFonts w:eastAsia="MS Mincho"/>
          <w:b w:val="0"/>
          <w:bCs w:val="0"/>
          <w:caps w:val="0"/>
          <w:sz w:val="24"/>
          <w:szCs w:val="24"/>
          <w:lang w:val="en-US" w:eastAsia="en-IN" w:bidi="ar-SA"/>
        </w:rPr>
        <w:tab/>
      </w:r>
      <w:r w:rsidRPr="00F9547B">
        <w:rPr>
          <w:lang w:val="en-IN" w:eastAsia="en-IN"/>
        </w:rPr>
        <w:t>Other Requirements</w:t>
      </w:r>
      <w:r w:rsidRPr="00F9547B">
        <w:rPr>
          <w:lang w:val="en-IN" w:eastAsia="en-IN"/>
        </w:rPr>
        <w:tab/>
      </w:r>
      <w:r w:rsidRPr="00F9547B">
        <w:rPr>
          <w:rStyle w:val="IndexLink"/>
          <w:lang w:val="en-IN" w:eastAsia="en-IN"/>
        </w:rPr>
        <w:t>16</w:t>
      </w:r>
    </w:p>
    <w:p w14:paraId="0A472B4B" w14:textId="4D6F4DA4" w:rsidR="00F903C1" w:rsidRDefault="00F903C1" w:rsidP="00BF142C">
      <w:pPr>
        <w:pStyle w:val="TOC2"/>
        <w:ind w:right="-514"/>
        <w:jc w:val="both"/>
        <w:rPr>
          <w:rStyle w:val="IndexLink"/>
        </w:rPr>
      </w:pPr>
      <w:r w:rsidRPr="00F9547B">
        <w:rPr>
          <w:rStyle w:val="IndexLink"/>
        </w:rPr>
        <w:t xml:space="preserve">5.1        </w:t>
      </w:r>
      <w:r w:rsidR="003A1A29">
        <w:rPr>
          <w:rStyle w:val="IndexLink"/>
        </w:rPr>
        <w:t xml:space="preserve"> </w:t>
      </w:r>
      <w:r w:rsidR="00D92CF8">
        <w:rPr>
          <w:rStyle w:val="IndexLink"/>
        </w:rPr>
        <w:t xml:space="preserve">  </w:t>
      </w:r>
      <w:r w:rsidRPr="00F9547B">
        <w:rPr>
          <w:rStyle w:val="IndexLink"/>
        </w:rPr>
        <w:t xml:space="preserve">Database </w:t>
      </w:r>
      <w:r w:rsidR="002D1E2D">
        <w:rPr>
          <w:rStyle w:val="IndexLink"/>
        </w:rPr>
        <w:t>R</w:t>
      </w:r>
      <w:r w:rsidRPr="00F9547B">
        <w:rPr>
          <w:rStyle w:val="IndexLink"/>
        </w:rPr>
        <w:t>equirements...................</w:t>
      </w:r>
      <w:r w:rsidR="00BF142C">
        <w:rPr>
          <w:rStyle w:val="IndexLink"/>
        </w:rPr>
        <w:t>...............</w:t>
      </w:r>
      <w:r w:rsidR="0079754A">
        <w:rPr>
          <w:rStyle w:val="IndexLink"/>
        </w:rPr>
        <w:t>...................................</w:t>
      </w:r>
      <w:r w:rsidR="0079754A" w:rsidRPr="00F9547B">
        <w:rPr>
          <w:rStyle w:val="IndexLink"/>
        </w:rPr>
        <w:t>.........</w:t>
      </w:r>
      <w:r w:rsidR="00BF142C">
        <w:rPr>
          <w:rStyle w:val="IndexLink"/>
        </w:rPr>
        <w:t>..............................</w:t>
      </w:r>
      <w:r w:rsidR="003A1A29" w:rsidRPr="00F9547B">
        <w:rPr>
          <w:rStyle w:val="IndexLink"/>
        </w:rPr>
        <w:t>......</w:t>
      </w:r>
      <w:r w:rsidRPr="00F9547B">
        <w:rPr>
          <w:rStyle w:val="IndexLink"/>
        </w:rPr>
        <w:t>16</w:t>
      </w:r>
    </w:p>
    <w:p w14:paraId="3BBC7932" w14:textId="18E9A0B4" w:rsidR="00BF142C" w:rsidRPr="00F9547B" w:rsidRDefault="00BF142C" w:rsidP="00BF142C">
      <w:pPr>
        <w:pStyle w:val="TOC2"/>
        <w:ind w:right="-514"/>
        <w:jc w:val="both"/>
        <w:rPr>
          <w:rStyle w:val="IndexLink"/>
        </w:rPr>
      </w:pPr>
      <w:r w:rsidRPr="00F9547B">
        <w:rPr>
          <w:rStyle w:val="IndexLink"/>
        </w:rPr>
        <w:t>5.</w:t>
      </w:r>
      <w:r w:rsidR="0061339E">
        <w:rPr>
          <w:rStyle w:val="IndexLink"/>
        </w:rPr>
        <w:t>2</w:t>
      </w:r>
      <w:r w:rsidRPr="00F9547B">
        <w:rPr>
          <w:rStyle w:val="IndexLink"/>
        </w:rPr>
        <w:t xml:space="preserve">        </w:t>
      </w:r>
      <w:r>
        <w:rPr>
          <w:rStyle w:val="IndexLink"/>
        </w:rPr>
        <w:t xml:space="preserve"> </w:t>
      </w:r>
      <w:r w:rsidR="00D92CF8">
        <w:rPr>
          <w:rStyle w:val="IndexLink"/>
        </w:rPr>
        <w:t xml:space="preserve">  </w:t>
      </w:r>
      <w:r w:rsidR="00D92CF8" w:rsidRPr="00D92CF8">
        <w:rPr>
          <w:rStyle w:val="IndexLink"/>
        </w:rPr>
        <w:t>Internationalization Requirements</w:t>
      </w:r>
      <w:r w:rsidRPr="00F9547B">
        <w:rPr>
          <w:rStyle w:val="IndexLink"/>
        </w:rPr>
        <w:t>...............</w:t>
      </w:r>
      <w:r>
        <w:rPr>
          <w:rStyle w:val="IndexLink"/>
        </w:rPr>
        <w:t>.....................</w:t>
      </w:r>
      <w:r w:rsidR="00EF271C">
        <w:rPr>
          <w:rStyle w:val="IndexLink"/>
        </w:rPr>
        <w:t>...........</w:t>
      </w:r>
      <w:r>
        <w:rPr>
          <w:rStyle w:val="IndexLink"/>
        </w:rPr>
        <w:t>.</w:t>
      </w:r>
      <w:r w:rsidR="00221A22">
        <w:rPr>
          <w:rStyle w:val="IndexLink"/>
        </w:rPr>
        <w:t>.</w:t>
      </w:r>
      <w:r>
        <w:rPr>
          <w:rStyle w:val="IndexLink"/>
        </w:rPr>
        <w:t>........................</w:t>
      </w:r>
      <w:r w:rsidR="00B54C69">
        <w:rPr>
          <w:rStyle w:val="IndexLink"/>
        </w:rPr>
        <w:t>.</w:t>
      </w:r>
      <w:r w:rsidR="00EF271C">
        <w:rPr>
          <w:rStyle w:val="IndexLink"/>
        </w:rPr>
        <w:t>..</w:t>
      </w:r>
      <w:r w:rsidR="0079754A">
        <w:rPr>
          <w:rStyle w:val="IndexLink"/>
        </w:rPr>
        <w:t>.......</w:t>
      </w:r>
      <w:r>
        <w:rPr>
          <w:rStyle w:val="IndexLink"/>
        </w:rPr>
        <w:t>...</w:t>
      </w:r>
      <w:r w:rsidRPr="00F9547B">
        <w:rPr>
          <w:rStyle w:val="IndexLink"/>
        </w:rPr>
        <w:t>......16</w:t>
      </w:r>
    </w:p>
    <w:p w14:paraId="4882564B" w14:textId="541817CD" w:rsidR="00BF142C" w:rsidRPr="00F9547B" w:rsidRDefault="00BF142C" w:rsidP="00BF142C">
      <w:pPr>
        <w:pStyle w:val="TOC2"/>
        <w:ind w:right="-514"/>
        <w:jc w:val="both"/>
        <w:rPr>
          <w:rStyle w:val="IndexLink"/>
        </w:rPr>
      </w:pPr>
      <w:r w:rsidRPr="00F9547B">
        <w:rPr>
          <w:rStyle w:val="IndexLink"/>
        </w:rPr>
        <w:t>5.</w:t>
      </w:r>
      <w:r w:rsidR="0061339E">
        <w:rPr>
          <w:rStyle w:val="IndexLink"/>
        </w:rPr>
        <w:t>3</w:t>
      </w:r>
      <w:r w:rsidRPr="00F9547B">
        <w:rPr>
          <w:rStyle w:val="IndexLink"/>
        </w:rPr>
        <w:t xml:space="preserve">        </w:t>
      </w:r>
      <w:r>
        <w:rPr>
          <w:rStyle w:val="IndexLink"/>
        </w:rPr>
        <w:t xml:space="preserve"> </w:t>
      </w:r>
      <w:r w:rsidR="00D92CF8">
        <w:rPr>
          <w:rStyle w:val="IndexLink"/>
        </w:rPr>
        <w:t xml:space="preserve">  </w:t>
      </w:r>
      <w:proofErr w:type="gramStart"/>
      <w:r w:rsidR="00DF0034">
        <w:rPr>
          <w:rStyle w:val="IndexLink"/>
        </w:rPr>
        <w:t xml:space="preserve">Legal </w:t>
      </w:r>
      <w:r w:rsidRPr="00F9547B">
        <w:rPr>
          <w:rStyle w:val="IndexLink"/>
        </w:rPr>
        <w:t xml:space="preserve"> </w:t>
      </w:r>
      <w:r w:rsidR="00DF0034">
        <w:rPr>
          <w:rStyle w:val="IndexLink"/>
        </w:rPr>
        <w:t>R</w:t>
      </w:r>
      <w:r w:rsidRPr="00F9547B">
        <w:rPr>
          <w:rStyle w:val="IndexLink"/>
        </w:rPr>
        <w:t>equirements</w:t>
      </w:r>
      <w:proofErr w:type="gramEnd"/>
      <w:r w:rsidRPr="00F9547B">
        <w:rPr>
          <w:rStyle w:val="IndexLink"/>
        </w:rPr>
        <w:t>...................</w:t>
      </w:r>
      <w:r>
        <w:rPr>
          <w:rStyle w:val="IndexLink"/>
        </w:rPr>
        <w:t>................................................................</w:t>
      </w:r>
      <w:r w:rsidR="00221A22">
        <w:rPr>
          <w:rStyle w:val="IndexLink"/>
        </w:rPr>
        <w:t>.</w:t>
      </w:r>
      <w:r>
        <w:rPr>
          <w:rStyle w:val="IndexLink"/>
        </w:rPr>
        <w:t>.....</w:t>
      </w:r>
      <w:r w:rsidR="00221A22">
        <w:rPr>
          <w:rStyle w:val="IndexLink"/>
        </w:rPr>
        <w:t>.</w:t>
      </w:r>
      <w:r>
        <w:rPr>
          <w:rStyle w:val="IndexLink"/>
        </w:rPr>
        <w:t>.............</w:t>
      </w:r>
      <w:r w:rsidR="0079754A">
        <w:rPr>
          <w:rStyle w:val="IndexLink"/>
        </w:rPr>
        <w:t>.....</w:t>
      </w:r>
      <w:r>
        <w:rPr>
          <w:rStyle w:val="IndexLink"/>
        </w:rPr>
        <w:t>......</w:t>
      </w:r>
      <w:r w:rsidRPr="00F9547B">
        <w:rPr>
          <w:rStyle w:val="IndexLink"/>
        </w:rPr>
        <w:t>......16</w:t>
      </w:r>
    </w:p>
    <w:p w14:paraId="4B356100" w14:textId="3B5608A9" w:rsidR="00BF142C" w:rsidRPr="00F9547B" w:rsidRDefault="00BF142C" w:rsidP="00BF142C">
      <w:pPr>
        <w:pStyle w:val="TOC2"/>
        <w:ind w:right="-514"/>
        <w:jc w:val="both"/>
        <w:rPr>
          <w:rStyle w:val="IndexLink"/>
        </w:rPr>
      </w:pPr>
      <w:r w:rsidRPr="00F9547B">
        <w:rPr>
          <w:rStyle w:val="IndexLink"/>
        </w:rPr>
        <w:t>5</w:t>
      </w:r>
      <w:r w:rsidR="0061339E">
        <w:rPr>
          <w:rStyle w:val="IndexLink"/>
        </w:rPr>
        <w:t>.4</w:t>
      </w:r>
      <w:r w:rsidRPr="00F9547B">
        <w:rPr>
          <w:rStyle w:val="IndexLink"/>
        </w:rPr>
        <w:t xml:space="preserve">        </w:t>
      </w:r>
      <w:r w:rsidR="00D92CF8">
        <w:rPr>
          <w:rStyle w:val="IndexLink"/>
        </w:rPr>
        <w:t xml:space="preserve">  </w:t>
      </w:r>
      <w:r>
        <w:rPr>
          <w:rStyle w:val="IndexLink"/>
        </w:rPr>
        <w:t xml:space="preserve"> </w:t>
      </w:r>
      <w:r w:rsidR="00D92CF8">
        <w:rPr>
          <w:rStyle w:val="IndexLink"/>
        </w:rPr>
        <w:t>Reuse Objectives</w:t>
      </w:r>
      <w:r w:rsidRPr="00F9547B">
        <w:rPr>
          <w:rStyle w:val="IndexLink"/>
        </w:rPr>
        <w:t>...................</w:t>
      </w:r>
      <w:r>
        <w:rPr>
          <w:rStyle w:val="IndexLink"/>
        </w:rPr>
        <w:t>.......................</w:t>
      </w:r>
      <w:r w:rsidR="00D92CF8">
        <w:rPr>
          <w:rStyle w:val="IndexLink"/>
        </w:rPr>
        <w:t>............</w:t>
      </w:r>
      <w:r>
        <w:rPr>
          <w:rStyle w:val="IndexLink"/>
        </w:rPr>
        <w:t>.....................................</w:t>
      </w:r>
      <w:r w:rsidR="00221A22">
        <w:rPr>
          <w:rStyle w:val="IndexLink"/>
        </w:rPr>
        <w:t>.</w:t>
      </w:r>
      <w:r>
        <w:rPr>
          <w:rStyle w:val="IndexLink"/>
        </w:rPr>
        <w:t>.............................</w:t>
      </w:r>
      <w:r w:rsidRPr="00F9547B">
        <w:rPr>
          <w:rStyle w:val="IndexLink"/>
        </w:rPr>
        <w:t>......1</w:t>
      </w:r>
      <w:r w:rsidR="00D92CF8">
        <w:rPr>
          <w:rStyle w:val="IndexLink"/>
        </w:rPr>
        <w:t>7</w:t>
      </w:r>
    </w:p>
    <w:p w14:paraId="59D70A1A" w14:textId="6E971887" w:rsidR="00BF142C" w:rsidRPr="00F9547B" w:rsidRDefault="00BF142C" w:rsidP="00BF142C">
      <w:pPr>
        <w:pStyle w:val="TOC2"/>
        <w:ind w:right="-514"/>
        <w:jc w:val="both"/>
        <w:rPr>
          <w:rStyle w:val="IndexLink"/>
        </w:rPr>
      </w:pPr>
      <w:r w:rsidRPr="00F9547B">
        <w:rPr>
          <w:rStyle w:val="IndexLink"/>
        </w:rPr>
        <w:t>5.</w:t>
      </w:r>
      <w:r w:rsidR="0061339E">
        <w:rPr>
          <w:rStyle w:val="IndexLink"/>
        </w:rPr>
        <w:t>5</w:t>
      </w:r>
      <w:r w:rsidRPr="00F9547B">
        <w:rPr>
          <w:rStyle w:val="IndexLink"/>
        </w:rPr>
        <w:t xml:space="preserve">        </w:t>
      </w:r>
      <w:r>
        <w:rPr>
          <w:rStyle w:val="IndexLink"/>
        </w:rPr>
        <w:t xml:space="preserve"> </w:t>
      </w:r>
      <w:r w:rsidR="00D92CF8">
        <w:rPr>
          <w:rStyle w:val="IndexLink"/>
        </w:rPr>
        <w:t xml:space="preserve">  Development Environment</w:t>
      </w:r>
      <w:r w:rsidRPr="00F9547B">
        <w:rPr>
          <w:rStyle w:val="IndexLink"/>
        </w:rPr>
        <w:t xml:space="preserve"> </w:t>
      </w:r>
      <w:r w:rsidR="008B16A0">
        <w:rPr>
          <w:rStyle w:val="IndexLink"/>
        </w:rPr>
        <w:t>R</w:t>
      </w:r>
      <w:r w:rsidRPr="00F9547B">
        <w:rPr>
          <w:rStyle w:val="IndexLink"/>
        </w:rPr>
        <w:t>equirements...................</w:t>
      </w:r>
      <w:r>
        <w:rPr>
          <w:rStyle w:val="IndexLink"/>
        </w:rPr>
        <w:t>..........................................................</w:t>
      </w:r>
      <w:r w:rsidRPr="00F9547B">
        <w:rPr>
          <w:rStyle w:val="IndexLink"/>
        </w:rPr>
        <w:t>......1</w:t>
      </w:r>
      <w:r w:rsidR="00D92CF8">
        <w:rPr>
          <w:rStyle w:val="IndexLink"/>
        </w:rPr>
        <w:t>7</w:t>
      </w:r>
    </w:p>
    <w:p w14:paraId="29AB5DC4" w14:textId="3594EAC8" w:rsidR="00BF142C" w:rsidRPr="00F9547B" w:rsidRDefault="00BF142C" w:rsidP="00BF142C">
      <w:pPr>
        <w:pStyle w:val="TOC2"/>
        <w:ind w:right="-514"/>
        <w:jc w:val="both"/>
        <w:rPr>
          <w:rStyle w:val="IndexLink"/>
        </w:rPr>
      </w:pPr>
      <w:r w:rsidRPr="00F9547B">
        <w:rPr>
          <w:rStyle w:val="IndexLink"/>
        </w:rPr>
        <w:t>5.</w:t>
      </w:r>
      <w:r w:rsidR="0061339E">
        <w:rPr>
          <w:rStyle w:val="IndexLink"/>
        </w:rPr>
        <w:t>6</w:t>
      </w:r>
      <w:r w:rsidRPr="00F9547B">
        <w:rPr>
          <w:rStyle w:val="IndexLink"/>
        </w:rPr>
        <w:t xml:space="preserve">        </w:t>
      </w:r>
      <w:r>
        <w:rPr>
          <w:rStyle w:val="IndexLink"/>
        </w:rPr>
        <w:t xml:space="preserve"> </w:t>
      </w:r>
      <w:r w:rsidR="00D92CF8">
        <w:rPr>
          <w:rStyle w:val="IndexLink"/>
        </w:rPr>
        <w:t xml:space="preserve">  </w:t>
      </w:r>
      <w:r w:rsidRPr="00F9547B">
        <w:rPr>
          <w:rStyle w:val="IndexLink"/>
        </w:rPr>
        <w:t>D</w:t>
      </w:r>
      <w:r w:rsidR="00D92CF8">
        <w:rPr>
          <w:rStyle w:val="IndexLink"/>
        </w:rPr>
        <w:t>ocumentation</w:t>
      </w:r>
      <w:r w:rsidRPr="00F9547B">
        <w:rPr>
          <w:rStyle w:val="IndexLink"/>
        </w:rPr>
        <w:t xml:space="preserve"> </w:t>
      </w:r>
      <w:r w:rsidR="00D92CF8">
        <w:rPr>
          <w:rStyle w:val="IndexLink"/>
        </w:rPr>
        <w:t>R</w:t>
      </w:r>
      <w:r w:rsidRPr="00F9547B">
        <w:rPr>
          <w:rStyle w:val="IndexLink"/>
        </w:rPr>
        <w:t>equirements...................</w:t>
      </w:r>
      <w:r>
        <w:rPr>
          <w:rStyle w:val="IndexLink"/>
        </w:rPr>
        <w:t>..............................................................................</w:t>
      </w:r>
      <w:r w:rsidRPr="00F9547B">
        <w:rPr>
          <w:rStyle w:val="IndexLink"/>
        </w:rPr>
        <w:t>......1</w:t>
      </w:r>
      <w:r w:rsidR="00D92CF8">
        <w:rPr>
          <w:rStyle w:val="IndexLink"/>
        </w:rPr>
        <w:t>7</w:t>
      </w:r>
    </w:p>
    <w:p w14:paraId="75CC5A98" w14:textId="77777777" w:rsidR="00BF142C" w:rsidRPr="00BF142C" w:rsidRDefault="00BF142C" w:rsidP="00BF142C">
      <w:pPr>
        <w:rPr>
          <w:lang w:val="en-CA" w:eastAsia="zh-CN" w:bidi="he-IL"/>
        </w:rPr>
      </w:pPr>
    </w:p>
    <w:p w14:paraId="556F79F5" w14:textId="77777777" w:rsidR="00F903C1" w:rsidRPr="00F9547B" w:rsidRDefault="00F903C1" w:rsidP="00F903C1">
      <w:pPr>
        <w:pStyle w:val="TOC1"/>
        <w:tabs>
          <w:tab w:val="left" w:pos="480"/>
          <w:tab w:val="right" w:leader="dot" w:pos="9350"/>
        </w:tabs>
        <w:rPr>
          <w:lang w:val="en-IN" w:eastAsia="en-IN"/>
        </w:rPr>
      </w:pPr>
      <w:r w:rsidRPr="00F9547B">
        <w:rPr>
          <w:lang w:val="en-IN" w:eastAsia="en-IN"/>
        </w:rPr>
        <w:t>6</w:t>
      </w:r>
      <w:r w:rsidRPr="00F9547B">
        <w:rPr>
          <w:rFonts w:eastAsia="MS Mincho"/>
          <w:b w:val="0"/>
          <w:bCs w:val="0"/>
          <w:caps w:val="0"/>
          <w:sz w:val="24"/>
          <w:szCs w:val="24"/>
          <w:lang w:val="en-US" w:eastAsia="en-IN" w:bidi="ar-SA"/>
        </w:rPr>
        <w:tab/>
      </w:r>
      <w:r w:rsidRPr="00F9547B">
        <w:rPr>
          <w:lang w:val="en-IN" w:eastAsia="en-IN"/>
        </w:rPr>
        <w:t>REFERENCES</w:t>
      </w:r>
      <w:r w:rsidRPr="00F9547B">
        <w:rPr>
          <w:lang w:val="en-IN" w:eastAsia="en-IN"/>
        </w:rPr>
        <w:tab/>
        <w:t>18</w:t>
      </w:r>
    </w:p>
    <w:p w14:paraId="503C5A9B" w14:textId="77777777" w:rsidR="00F903C1" w:rsidRDefault="00F903C1" w:rsidP="00F903C1">
      <w:pPr>
        <w:rPr>
          <w:rFonts w:ascii="Times New Roman" w:hAnsi="Times New Roman" w:cs="Times New Roman"/>
          <w:lang w:eastAsia="en-IN" w:bidi="he-IL"/>
        </w:rPr>
      </w:pPr>
    </w:p>
    <w:p w14:paraId="7EE8C64F" w14:textId="77777777" w:rsidR="006637F9" w:rsidRDefault="006637F9" w:rsidP="00F903C1">
      <w:pPr>
        <w:rPr>
          <w:rFonts w:ascii="Times New Roman" w:hAnsi="Times New Roman" w:cs="Times New Roman"/>
          <w:lang w:eastAsia="en-IN" w:bidi="he-IL"/>
        </w:rPr>
      </w:pPr>
    </w:p>
    <w:p w14:paraId="0F28B897" w14:textId="77777777" w:rsidR="006637F9" w:rsidRPr="00F9547B" w:rsidRDefault="006637F9" w:rsidP="00F903C1">
      <w:pPr>
        <w:rPr>
          <w:rFonts w:ascii="Times New Roman" w:hAnsi="Times New Roman" w:cs="Times New Roman"/>
          <w:lang w:eastAsia="en-IN" w:bidi="he-IL"/>
        </w:rPr>
      </w:pPr>
    </w:p>
    <w:p w14:paraId="515D11D2" w14:textId="637DF514" w:rsidR="003B3DD5" w:rsidRPr="00087C81" w:rsidRDefault="00087C81" w:rsidP="00087C81">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jc w:val="center"/>
        <w:rPr>
          <w:rFonts w:asciiTheme="minorHAnsi" w:hAnsiTheme="minorHAnsi" w:cstheme="minorHAnsi"/>
          <w:color w:val="FFFFFF"/>
        </w:rPr>
      </w:pPr>
      <w:r>
        <w:rPr>
          <w:rFonts w:asciiTheme="minorHAnsi" w:hAnsiTheme="minorHAnsi" w:cstheme="minorHAnsi"/>
          <w:color w:val="FFFFFF"/>
        </w:rPr>
        <w:t>Revisions</w:t>
      </w:r>
    </w:p>
    <w:p w14:paraId="08983359" w14:textId="77777777" w:rsidR="00F903C1" w:rsidRPr="00F903C1" w:rsidRDefault="00F903C1" w:rsidP="00F903C1">
      <w:pPr>
        <w:rPr>
          <w:lang w:val="en-CA" w:eastAsia="zh-CN" w:bidi="he-IL"/>
        </w:rPr>
      </w:pPr>
    </w:p>
    <w:tbl>
      <w:tblPr>
        <w:tblW w:w="9356" w:type="dxa"/>
        <w:tblInd w:w="-15" w:type="dxa"/>
        <w:tblLayout w:type="fixed"/>
        <w:tblLook w:val="04A0" w:firstRow="1" w:lastRow="0" w:firstColumn="1" w:lastColumn="0" w:noHBand="0" w:noVBand="1"/>
      </w:tblPr>
      <w:tblGrid>
        <w:gridCol w:w="1170"/>
        <w:gridCol w:w="1949"/>
        <w:gridCol w:w="4252"/>
        <w:gridCol w:w="1985"/>
      </w:tblGrid>
      <w:tr w:rsidR="00F903C1" w14:paraId="2F92292F" w14:textId="77777777" w:rsidTr="00200791">
        <w:trPr>
          <w:tblHeader/>
        </w:trPr>
        <w:tc>
          <w:tcPr>
            <w:tcW w:w="1170" w:type="dxa"/>
            <w:tcBorders>
              <w:top w:val="single" w:sz="12" w:space="0" w:color="000000"/>
              <w:left w:val="single" w:sz="12" w:space="0" w:color="000000"/>
              <w:bottom w:val="single" w:sz="6" w:space="0" w:color="000000"/>
              <w:right w:val="single" w:sz="6" w:space="0" w:color="000000"/>
            </w:tcBorders>
            <w:shd w:val="clear" w:color="auto" w:fill="E5E5E5"/>
          </w:tcPr>
          <w:p w14:paraId="5040A2B7" w14:textId="77777777" w:rsidR="00F903C1" w:rsidRDefault="00F903C1" w:rsidP="001378B1">
            <w:pPr>
              <w:pStyle w:val="Table-ColHead"/>
            </w:pPr>
            <w:r>
              <w:rPr>
                <w:rFonts w:cs="Arial"/>
              </w:rPr>
              <w:t>Version</w:t>
            </w:r>
          </w:p>
        </w:tc>
        <w:tc>
          <w:tcPr>
            <w:tcW w:w="1949" w:type="dxa"/>
            <w:tcBorders>
              <w:top w:val="single" w:sz="12" w:space="0" w:color="000000"/>
              <w:left w:val="single" w:sz="6" w:space="0" w:color="000000"/>
              <w:bottom w:val="single" w:sz="6" w:space="0" w:color="000000"/>
              <w:right w:val="single" w:sz="6" w:space="0" w:color="000000"/>
            </w:tcBorders>
            <w:shd w:val="clear" w:color="auto" w:fill="E5E5E5"/>
          </w:tcPr>
          <w:p w14:paraId="5AAF2AA9" w14:textId="77777777" w:rsidR="00F903C1" w:rsidRDefault="00F903C1" w:rsidP="001378B1">
            <w:pPr>
              <w:pStyle w:val="Table-ColHead"/>
            </w:pPr>
            <w:r>
              <w:rPr>
                <w:rFonts w:cs="Arial"/>
              </w:rPr>
              <w:t>Primary Author(s)</w:t>
            </w:r>
          </w:p>
        </w:tc>
        <w:tc>
          <w:tcPr>
            <w:tcW w:w="4252" w:type="dxa"/>
            <w:tcBorders>
              <w:top w:val="single" w:sz="12" w:space="0" w:color="000000"/>
              <w:left w:val="single" w:sz="6" w:space="0" w:color="000000"/>
              <w:bottom w:val="single" w:sz="6" w:space="0" w:color="000000"/>
              <w:right w:val="single" w:sz="6" w:space="0" w:color="000000"/>
            </w:tcBorders>
            <w:shd w:val="clear" w:color="auto" w:fill="E5E5E5"/>
          </w:tcPr>
          <w:p w14:paraId="0D04699E" w14:textId="77777777" w:rsidR="00F903C1" w:rsidRDefault="00F903C1" w:rsidP="001378B1">
            <w:pPr>
              <w:pStyle w:val="Table-ColHead"/>
            </w:pPr>
            <w:r>
              <w:rPr>
                <w:rFonts w:cs="Arial"/>
              </w:rPr>
              <w:t>Description of Version</w:t>
            </w:r>
          </w:p>
        </w:tc>
        <w:tc>
          <w:tcPr>
            <w:tcW w:w="1985" w:type="dxa"/>
            <w:tcBorders>
              <w:top w:val="single" w:sz="12" w:space="0" w:color="000000"/>
              <w:left w:val="single" w:sz="6" w:space="0" w:color="000000"/>
              <w:bottom w:val="single" w:sz="6" w:space="0" w:color="000000"/>
              <w:right w:val="single" w:sz="12" w:space="0" w:color="000000"/>
            </w:tcBorders>
            <w:shd w:val="clear" w:color="auto" w:fill="E5E5E5"/>
          </w:tcPr>
          <w:p w14:paraId="7D548C2A" w14:textId="77777777" w:rsidR="00F903C1" w:rsidRDefault="00F903C1" w:rsidP="001378B1">
            <w:pPr>
              <w:pStyle w:val="Table-ColHead"/>
              <w:jc w:val="center"/>
            </w:pPr>
            <w:r>
              <w:rPr>
                <w:rFonts w:cs="Arial"/>
              </w:rPr>
              <w:t>Date Completed</w:t>
            </w:r>
          </w:p>
        </w:tc>
      </w:tr>
      <w:tr w:rsidR="00F903C1" w14:paraId="134AD6D6" w14:textId="77777777" w:rsidTr="00200791">
        <w:tc>
          <w:tcPr>
            <w:tcW w:w="1170" w:type="dxa"/>
            <w:tcBorders>
              <w:top w:val="single" w:sz="6" w:space="0" w:color="000000"/>
              <w:left w:val="single" w:sz="12" w:space="0" w:color="000000"/>
              <w:bottom w:val="single" w:sz="6" w:space="0" w:color="000000"/>
              <w:right w:val="single" w:sz="6" w:space="0" w:color="000000"/>
            </w:tcBorders>
          </w:tcPr>
          <w:p w14:paraId="1542C8B8" w14:textId="77777777" w:rsidR="00F903C1" w:rsidRDefault="00F903C1" w:rsidP="001378B1">
            <w:pPr>
              <w:pStyle w:val="Table-Text"/>
            </w:pPr>
            <w:r>
              <w:rPr>
                <w:rFonts w:ascii="Arial" w:hAnsi="Arial" w:cs="Arial"/>
              </w:rPr>
              <w:t>1.0</w:t>
            </w:r>
          </w:p>
        </w:tc>
        <w:tc>
          <w:tcPr>
            <w:tcW w:w="1949" w:type="dxa"/>
            <w:tcBorders>
              <w:top w:val="single" w:sz="6" w:space="0" w:color="000000"/>
              <w:left w:val="single" w:sz="6" w:space="0" w:color="000000"/>
              <w:bottom w:val="single" w:sz="6" w:space="0" w:color="000000"/>
              <w:right w:val="single" w:sz="6" w:space="0" w:color="000000"/>
            </w:tcBorders>
          </w:tcPr>
          <w:p w14:paraId="3E1AE9C0" w14:textId="502F8FAA" w:rsidR="00F903C1" w:rsidRDefault="004D45F1" w:rsidP="001378B1">
            <w:pPr>
              <w:pStyle w:val="Table-Text"/>
            </w:pPr>
            <w:r w:rsidRPr="004D45F1">
              <w:rPr>
                <w:lang w:val="en-IN"/>
              </w:rPr>
              <w:t>George Orwell</w:t>
            </w:r>
          </w:p>
        </w:tc>
        <w:tc>
          <w:tcPr>
            <w:tcW w:w="4252" w:type="dxa"/>
            <w:tcBorders>
              <w:top w:val="single" w:sz="6" w:space="0" w:color="000000"/>
              <w:left w:val="single" w:sz="6" w:space="0" w:color="000000"/>
              <w:bottom w:val="single" w:sz="6" w:space="0" w:color="000000"/>
              <w:right w:val="single" w:sz="6" w:space="0" w:color="000000"/>
            </w:tcBorders>
          </w:tcPr>
          <w:p w14:paraId="2986395A" w14:textId="77777777" w:rsidR="00F903C1" w:rsidRDefault="00F903C1" w:rsidP="001378B1">
            <w:pPr>
              <w:pStyle w:val="Table-Text"/>
            </w:pPr>
            <w:r>
              <w:rPr>
                <w:rFonts w:ascii="Arial" w:hAnsi="Arial" w:cs="Arial"/>
              </w:rPr>
              <w:t>Primary Revision giving an overall view of the project and document.</w:t>
            </w:r>
          </w:p>
        </w:tc>
        <w:tc>
          <w:tcPr>
            <w:tcW w:w="1985" w:type="dxa"/>
            <w:tcBorders>
              <w:top w:val="single" w:sz="6" w:space="0" w:color="000000"/>
              <w:left w:val="single" w:sz="6" w:space="0" w:color="000000"/>
              <w:bottom w:val="single" w:sz="6" w:space="0" w:color="000000"/>
              <w:right w:val="single" w:sz="12" w:space="0" w:color="000000"/>
            </w:tcBorders>
          </w:tcPr>
          <w:p w14:paraId="1D52F9EE" w14:textId="77777777" w:rsidR="00F903C1" w:rsidRDefault="00F903C1" w:rsidP="001378B1">
            <w:pPr>
              <w:pStyle w:val="Table-Text"/>
              <w:jc w:val="center"/>
            </w:pPr>
            <w:r>
              <w:rPr>
                <w:rFonts w:ascii="Arial" w:hAnsi="Arial" w:cs="Arial"/>
              </w:rPr>
              <w:t>24/02/25</w:t>
            </w:r>
          </w:p>
        </w:tc>
      </w:tr>
    </w:tbl>
    <w:p w14:paraId="39208C23" w14:textId="77777777" w:rsidR="00F903C1" w:rsidRDefault="00F903C1" w:rsidP="00F903C1">
      <w:pPr>
        <w:rPr>
          <w:b/>
          <w:bCs/>
        </w:rPr>
      </w:pPr>
    </w:p>
    <w:p w14:paraId="4C88C549" w14:textId="0826641B" w:rsidR="00F903C1" w:rsidRDefault="00F903C1">
      <w:pPr>
        <w:rPr>
          <w:rFonts w:ascii="Arial" w:hAnsi="Arial" w:cs="Arial"/>
          <w:b/>
          <w:bCs/>
          <w:color w:val="1F3864" w:themeColor="accent1" w:themeShade="80"/>
          <w:sz w:val="40"/>
          <w:szCs w:val="40"/>
          <w:lang w:val="en-US"/>
        </w:rPr>
      </w:pPr>
      <w:r>
        <w:rPr>
          <w:rFonts w:ascii="Arial" w:hAnsi="Arial" w:cs="Arial"/>
          <w:b/>
          <w:bCs/>
          <w:color w:val="1F3864" w:themeColor="accent1" w:themeShade="80"/>
          <w:sz w:val="40"/>
          <w:szCs w:val="40"/>
          <w:lang w:val="en-US"/>
        </w:rPr>
        <w:br w:type="page"/>
      </w:r>
    </w:p>
    <w:p w14:paraId="7EB587AA" w14:textId="77777777" w:rsidR="00087C81" w:rsidRPr="000B0734" w:rsidRDefault="00087C81" w:rsidP="00087C81">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bookmarkStart w:id="2" w:name="_Hlk192150683"/>
      <w:bookmarkStart w:id="3" w:name="_Hlk192067940"/>
      <w:bookmarkEnd w:id="0"/>
      <w:r w:rsidRPr="000B0734">
        <w:rPr>
          <w:rFonts w:asciiTheme="minorHAnsi" w:hAnsiTheme="minorHAnsi" w:cstheme="minorHAnsi"/>
          <w:color w:val="FFFFFF"/>
        </w:rPr>
        <w:lastRenderedPageBreak/>
        <w:t>Introduction</w:t>
      </w:r>
    </w:p>
    <w:bookmarkEnd w:id="2"/>
    <w:p w14:paraId="191C3DF7" w14:textId="77777777" w:rsidR="00F903C1" w:rsidRPr="000B0734" w:rsidRDefault="00F903C1" w:rsidP="00F903C1">
      <w:pPr>
        <w:rPr>
          <w:rFonts w:cstheme="minorHAnsi"/>
          <w:lang w:val="en-CA" w:eastAsia="zh-CN" w:bidi="he-IL"/>
        </w:rPr>
      </w:pPr>
    </w:p>
    <w:p w14:paraId="410A9E47" w14:textId="77777777" w:rsidR="00C97651" w:rsidRPr="00C97651" w:rsidRDefault="00C97651" w:rsidP="00C97651">
      <w:pPr>
        <w:spacing w:line="276" w:lineRule="auto"/>
        <w:jc w:val="both"/>
        <w:rPr>
          <w:rFonts w:eastAsia="Times New Roman" w:cstheme="minorHAnsi"/>
          <w:kern w:val="0"/>
          <w:sz w:val="24"/>
          <w:szCs w:val="28"/>
          <w:lang w:eastAsia="zh-CN" w:bidi="he-IL"/>
          <w14:ligatures w14:val="none"/>
        </w:rPr>
      </w:pPr>
      <w:bookmarkStart w:id="4" w:name="__RefHeading___Toc397335651"/>
      <w:bookmarkStart w:id="5" w:name="_Hlk192150741"/>
      <w:bookmarkStart w:id="6" w:name="_Hlk192150693"/>
      <w:bookmarkEnd w:id="3"/>
      <w:r w:rsidRPr="00C97651">
        <w:rPr>
          <w:rFonts w:eastAsia="Times New Roman" w:cstheme="minorHAnsi"/>
          <w:kern w:val="0"/>
          <w:sz w:val="24"/>
          <w:szCs w:val="28"/>
          <w:lang w:val="en-US" w:eastAsia="zh-CN" w:bidi="he-IL"/>
          <w14:ligatures w14:val="none"/>
        </w:rPr>
        <w:t>Language detection is a vital component in natural language processing (NLP), enabling systems to automatically identify the language of input text. This capability is critical for applications like multilingual content processing, machine translation, and global communication platforms. Traditional language detection systems often rely on statistical models, rule-based approaches, or n-gram analysis, which perform well for commonly spoken languages with substantial datasets. However, these methods face significant challenges when dealing with short, noisy, or ambiguous text inputs, where contextual cues are minimal.</w:t>
      </w:r>
    </w:p>
    <w:p w14:paraId="4F66CECD" w14:textId="77777777" w:rsidR="00C97651" w:rsidRPr="00C97651" w:rsidRDefault="00C97651" w:rsidP="00C97651">
      <w:pPr>
        <w:spacing w:line="276" w:lineRule="auto"/>
        <w:jc w:val="both"/>
        <w:rPr>
          <w:rFonts w:eastAsia="Times New Roman" w:cstheme="minorHAnsi"/>
          <w:kern w:val="0"/>
          <w:sz w:val="24"/>
          <w:szCs w:val="28"/>
          <w:lang w:eastAsia="zh-CN" w:bidi="he-IL"/>
          <w14:ligatures w14:val="none"/>
        </w:rPr>
      </w:pPr>
      <w:r w:rsidRPr="00C97651">
        <w:rPr>
          <w:rFonts w:eastAsia="Times New Roman" w:cstheme="minorHAnsi"/>
          <w:kern w:val="0"/>
          <w:sz w:val="24"/>
          <w:szCs w:val="28"/>
          <w:lang w:val="en-US" w:eastAsia="zh-CN" w:bidi="he-IL"/>
          <w14:ligatures w14:val="none"/>
        </w:rPr>
        <w:t xml:space="preserve">The rapid expansion of digital content in diverse languages necessitates more sophisticated techniques that can generalize effectively across different linguistic patterns. Recent advancements in deep learning have shown promise, particularly Convolutional Neural Networks (CNNs), known for their ability to capture local patterns in structured data like text. By leveraging CNNs, we aim to address the limitations of existing systems and enhance detection accuracy for challenging scenarios. This approach combines advanced pre-processing techniques and state-of-the-art deep learning frameworks like TensorFlow and </w:t>
      </w:r>
      <w:proofErr w:type="spellStart"/>
      <w:r w:rsidRPr="00C97651">
        <w:rPr>
          <w:rFonts w:eastAsia="Times New Roman" w:cstheme="minorHAnsi"/>
          <w:kern w:val="0"/>
          <w:sz w:val="24"/>
          <w:szCs w:val="28"/>
          <w:lang w:val="en-US" w:eastAsia="zh-CN" w:bidi="he-IL"/>
          <w14:ligatures w14:val="none"/>
        </w:rPr>
        <w:t>Keras</w:t>
      </w:r>
      <w:proofErr w:type="spellEnd"/>
      <w:r w:rsidRPr="00C97651">
        <w:rPr>
          <w:rFonts w:eastAsia="Times New Roman" w:cstheme="minorHAnsi"/>
          <w:kern w:val="0"/>
          <w:sz w:val="24"/>
          <w:szCs w:val="28"/>
          <w:lang w:val="en-US" w:eastAsia="zh-CN" w:bidi="he-IL"/>
          <w14:ligatures w14:val="none"/>
        </w:rPr>
        <w:t xml:space="preserve"> to develop a robust, scalable, and real-time language detection solution.</w:t>
      </w:r>
    </w:p>
    <w:p w14:paraId="4D3B60AD" w14:textId="77777777" w:rsidR="00E966CB" w:rsidRPr="000B0734" w:rsidRDefault="00E966CB" w:rsidP="003E48F4">
      <w:pPr>
        <w:spacing w:line="276" w:lineRule="auto"/>
        <w:rPr>
          <w:rFonts w:cstheme="minorHAnsi"/>
          <w:b/>
          <w:bCs/>
        </w:rPr>
      </w:pPr>
    </w:p>
    <w:p w14:paraId="702A39B7" w14:textId="3B6D7718" w:rsidR="00250975" w:rsidRPr="001A0F3F" w:rsidRDefault="00E966CB" w:rsidP="003E48F4">
      <w:pPr>
        <w:pStyle w:val="Heading2"/>
        <w:spacing w:before="0" w:after="0" w:line="276" w:lineRule="auto"/>
        <w:ind w:left="0" w:firstLine="0"/>
        <w:jc w:val="both"/>
        <w:rPr>
          <w:rFonts w:asciiTheme="minorHAnsi" w:hAnsiTheme="minorHAnsi" w:cstheme="minorHAnsi"/>
        </w:rPr>
      </w:pPr>
      <w:r w:rsidRPr="001A0F3F">
        <w:rPr>
          <w:rFonts w:asciiTheme="minorHAnsi" w:hAnsiTheme="minorHAnsi" w:cstheme="minorHAnsi"/>
        </w:rPr>
        <w:t>Document Purpose</w:t>
      </w:r>
      <w:bookmarkEnd w:id="4"/>
      <w:r w:rsidRPr="001A0F3F">
        <w:rPr>
          <w:rFonts w:asciiTheme="minorHAnsi" w:hAnsiTheme="minorHAnsi" w:cstheme="minorHAnsi"/>
        </w:rPr>
        <w:t xml:space="preserve"> </w:t>
      </w:r>
    </w:p>
    <w:bookmarkEnd w:id="5"/>
    <w:p w14:paraId="501C434A" w14:textId="77777777" w:rsidR="00C97651" w:rsidRPr="006E1A94" w:rsidRDefault="00C97651" w:rsidP="006514A7">
      <w:pPr>
        <w:pStyle w:val="NormalWeb"/>
        <w:spacing w:line="276" w:lineRule="auto"/>
        <w:jc w:val="both"/>
        <w:rPr>
          <w:rFonts w:asciiTheme="minorHAnsi" w:hAnsiTheme="minorHAnsi" w:cstheme="minorHAnsi"/>
        </w:rPr>
      </w:pPr>
      <w:r w:rsidRPr="006E1A94">
        <w:rPr>
          <w:rFonts w:asciiTheme="minorHAnsi" w:hAnsiTheme="minorHAnsi" w:cstheme="minorHAnsi"/>
        </w:rPr>
        <w:t xml:space="preserve">This </w:t>
      </w:r>
      <w:r w:rsidRPr="006E1A94">
        <w:rPr>
          <w:rStyle w:val="Strong"/>
          <w:rFonts w:asciiTheme="minorHAnsi" w:hAnsiTheme="minorHAnsi" w:cstheme="minorHAnsi"/>
        </w:rPr>
        <w:t>Software Requirements Specification (SRS)</w:t>
      </w:r>
      <w:r w:rsidRPr="006E1A94">
        <w:rPr>
          <w:rFonts w:asciiTheme="minorHAnsi" w:hAnsiTheme="minorHAnsi" w:cstheme="minorHAnsi"/>
        </w:rPr>
        <w:t xml:space="preserve"> document outlines the requirements for the </w:t>
      </w:r>
      <w:r w:rsidRPr="006E1A94">
        <w:rPr>
          <w:rStyle w:val="Strong"/>
          <w:rFonts w:asciiTheme="minorHAnsi" w:hAnsiTheme="minorHAnsi" w:cstheme="minorHAnsi"/>
        </w:rPr>
        <w:t>"CNN-Based Language Detection System,"</w:t>
      </w:r>
      <w:r w:rsidRPr="006E1A94">
        <w:rPr>
          <w:rFonts w:asciiTheme="minorHAnsi" w:hAnsiTheme="minorHAnsi" w:cstheme="minorHAnsi"/>
        </w:rPr>
        <w:t xml:space="preserve"> a system designed to automatically identify the language of a given text with high accuracy, particularly for short and ambiguous inputs. This document specifically details the software requirements for </w:t>
      </w:r>
      <w:r w:rsidRPr="006E1A94">
        <w:rPr>
          <w:rStyle w:val="Strong"/>
          <w:rFonts w:asciiTheme="minorHAnsi" w:hAnsiTheme="minorHAnsi" w:cstheme="minorHAnsi"/>
        </w:rPr>
        <w:t>version 1.0</w:t>
      </w:r>
      <w:r w:rsidRPr="006E1A94">
        <w:rPr>
          <w:rFonts w:asciiTheme="minorHAnsi" w:hAnsiTheme="minorHAnsi" w:cstheme="minorHAnsi"/>
        </w:rPr>
        <w:t xml:space="preserve"> of the project.</w:t>
      </w:r>
    </w:p>
    <w:p w14:paraId="674E5548" w14:textId="77777777" w:rsidR="00C97651" w:rsidRPr="00C97651" w:rsidRDefault="00C97651" w:rsidP="006514A7">
      <w:pPr>
        <w:pStyle w:val="NormalWeb"/>
        <w:spacing w:line="276" w:lineRule="auto"/>
        <w:jc w:val="both"/>
        <w:rPr>
          <w:rFonts w:asciiTheme="minorHAnsi" w:hAnsiTheme="minorHAnsi" w:cstheme="minorHAnsi"/>
        </w:rPr>
      </w:pPr>
      <w:r w:rsidRPr="006E1A94">
        <w:rPr>
          <w:rFonts w:asciiTheme="minorHAnsi" w:hAnsiTheme="minorHAnsi" w:cstheme="minorHAnsi"/>
        </w:rPr>
        <w:t xml:space="preserve">The scope of this SRS encompasses </w:t>
      </w:r>
      <w:r w:rsidRPr="006E1A94">
        <w:rPr>
          <w:rStyle w:val="Strong"/>
          <w:rFonts w:asciiTheme="minorHAnsi" w:hAnsiTheme="minorHAnsi" w:cstheme="minorHAnsi"/>
        </w:rPr>
        <w:t>text preprocessing, feature extraction, deep learning-based classification, and model evaluation</w:t>
      </w:r>
      <w:r w:rsidRPr="006E1A94">
        <w:rPr>
          <w:rFonts w:asciiTheme="minorHAnsi" w:hAnsiTheme="minorHAnsi" w:cstheme="minorHAnsi"/>
        </w:rPr>
        <w:t xml:space="preserve">. It focuses on the software aspects of the project, including the implementation of </w:t>
      </w:r>
      <w:r w:rsidRPr="006E1A94">
        <w:rPr>
          <w:rStyle w:val="Strong"/>
          <w:rFonts w:asciiTheme="minorHAnsi" w:hAnsiTheme="minorHAnsi" w:cstheme="minorHAnsi"/>
        </w:rPr>
        <w:t>Convolutional Neural Networks (CNNs)</w:t>
      </w:r>
      <w:r w:rsidRPr="006E1A94">
        <w:rPr>
          <w:rFonts w:asciiTheme="minorHAnsi" w:hAnsiTheme="minorHAnsi" w:cstheme="minorHAnsi"/>
        </w:rPr>
        <w:t xml:space="preserve"> for language detection, </w:t>
      </w:r>
      <w:r w:rsidRPr="006E1A94">
        <w:rPr>
          <w:rStyle w:val="Strong"/>
          <w:rFonts w:asciiTheme="minorHAnsi" w:hAnsiTheme="minorHAnsi" w:cstheme="minorHAnsi"/>
        </w:rPr>
        <w:t>data preprocessing techniques</w:t>
      </w:r>
      <w:r w:rsidRPr="006E1A94">
        <w:rPr>
          <w:rFonts w:asciiTheme="minorHAnsi" w:hAnsiTheme="minorHAnsi" w:cstheme="minorHAnsi"/>
        </w:rPr>
        <w:t xml:space="preserve"> for noise reduction, and </w:t>
      </w:r>
      <w:r w:rsidRPr="006E1A94">
        <w:rPr>
          <w:rStyle w:val="Strong"/>
          <w:rFonts w:asciiTheme="minorHAnsi" w:hAnsiTheme="minorHAnsi" w:cstheme="minorHAnsi"/>
        </w:rPr>
        <w:t>integration with machine learning frameworks</w:t>
      </w:r>
      <w:r w:rsidRPr="006E1A94">
        <w:rPr>
          <w:rFonts w:asciiTheme="minorHAnsi" w:hAnsiTheme="minorHAnsi" w:cstheme="minorHAnsi"/>
        </w:rPr>
        <w:t xml:space="preserve"> such as </w:t>
      </w:r>
      <w:r w:rsidRPr="006E1A94">
        <w:rPr>
          <w:rStyle w:val="Strong"/>
          <w:rFonts w:asciiTheme="minorHAnsi" w:hAnsiTheme="minorHAnsi" w:cstheme="minorHAnsi"/>
        </w:rPr>
        <w:t xml:space="preserve">TensorFlow and </w:t>
      </w:r>
      <w:proofErr w:type="spellStart"/>
      <w:r w:rsidRPr="006E1A94">
        <w:rPr>
          <w:rStyle w:val="Strong"/>
          <w:rFonts w:asciiTheme="minorHAnsi" w:hAnsiTheme="minorHAnsi" w:cstheme="minorHAnsi"/>
        </w:rPr>
        <w:t>Keras</w:t>
      </w:r>
      <w:proofErr w:type="spellEnd"/>
      <w:r w:rsidRPr="006E1A94">
        <w:rPr>
          <w:rFonts w:asciiTheme="minorHAnsi" w:hAnsiTheme="minorHAnsi" w:cstheme="minorHAnsi"/>
        </w:rPr>
        <w:t xml:space="preserve">. The document does not cover </w:t>
      </w:r>
      <w:r w:rsidRPr="006E1A94">
        <w:rPr>
          <w:rStyle w:val="Strong"/>
          <w:rFonts w:asciiTheme="minorHAnsi" w:hAnsiTheme="minorHAnsi" w:cstheme="minorHAnsi"/>
        </w:rPr>
        <w:t>hardware specifications, third-party API integrations, or dataset licensing</w:t>
      </w:r>
      <w:r w:rsidRPr="006E1A94">
        <w:rPr>
          <w:rFonts w:asciiTheme="minorHAnsi" w:hAnsiTheme="minorHAnsi" w:cstheme="minorHAnsi"/>
        </w:rPr>
        <w:t xml:space="preserve">, which are considered outside the scope. The objective is to provide a </w:t>
      </w:r>
      <w:r w:rsidRPr="006E1A94">
        <w:rPr>
          <w:rStyle w:val="Strong"/>
          <w:rFonts w:asciiTheme="minorHAnsi" w:hAnsiTheme="minorHAnsi" w:cstheme="minorHAnsi"/>
        </w:rPr>
        <w:t>clear and comprehensive understanding</w:t>
      </w:r>
      <w:r w:rsidRPr="006E1A94">
        <w:rPr>
          <w:rFonts w:asciiTheme="minorHAnsi" w:hAnsiTheme="minorHAnsi" w:cstheme="minorHAnsi"/>
        </w:rPr>
        <w:t xml:space="preserve"> of the software functionalities required to develop an </w:t>
      </w:r>
      <w:r w:rsidRPr="006E1A94">
        <w:rPr>
          <w:rStyle w:val="Strong"/>
          <w:rFonts w:asciiTheme="minorHAnsi" w:hAnsiTheme="minorHAnsi" w:cstheme="minorHAnsi"/>
        </w:rPr>
        <w:t>efficient and scalable</w:t>
      </w:r>
      <w:r w:rsidRPr="006E1A94">
        <w:rPr>
          <w:rFonts w:asciiTheme="minorHAnsi" w:hAnsiTheme="minorHAnsi" w:cstheme="minorHAnsi"/>
        </w:rPr>
        <w:t xml:space="preserve"> AI-driven language detection system</w:t>
      </w:r>
      <w:r w:rsidRPr="00C97651">
        <w:rPr>
          <w:rFonts w:asciiTheme="minorHAnsi" w:hAnsiTheme="minorHAnsi" w:cstheme="minorHAnsi"/>
        </w:rPr>
        <w:t>.</w:t>
      </w:r>
    </w:p>
    <w:p w14:paraId="6DD5FFEF" w14:textId="77777777" w:rsidR="00E966CB" w:rsidRPr="00C97651" w:rsidRDefault="00E966CB" w:rsidP="00C97651">
      <w:pPr>
        <w:pStyle w:val="Heading2"/>
        <w:numPr>
          <w:ilvl w:val="0"/>
          <w:numId w:val="0"/>
        </w:numPr>
        <w:spacing w:before="0" w:after="0" w:line="276" w:lineRule="auto"/>
        <w:jc w:val="both"/>
        <w:rPr>
          <w:rFonts w:asciiTheme="minorHAnsi" w:hAnsiTheme="minorHAnsi" w:cstheme="minorHAnsi"/>
          <w:b w:val="0"/>
          <w:bCs w:val="0"/>
          <w:sz w:val="22"/>
          <w:szCs w:val="24"/>
        </w:rPr>
      </w:pPr>
    </w:p>
    <w:p w14:paraId="39862A86" w14:textId="75991D5A" w:rsidR="00250975" w:rsidRPr="00167E14" w:rsidRDefault="00E966CB" w:rsidP="00167E14">
      <w:pPr>
        <w:pStyle w:val="Heading2"/>
        <w:tabs>
          <w:tab w:val="clear" w:pos="432"/>
        </w:tabs>
        <w:spacing w:before="0" w:after="0" w:line="276" w:lineRule="auto"/>
        <w:ind w:left="0" w:firstLine="0"/>
        <w:jc w:val="both"/>
        <w:rPr>
          <w:rFonts w:asciiTheme="minorHAnsi" w:hAnsiTheme="minorHAnsi" w:cstheme="minorHAnsi"/>
        </w:rPr>
      </w:pPr>
      <w:bookmarkStart w:id="7" w:name="_Hlk192150843"/>
      <w:r w:rsidRPr="00167E14">
        <w:rPr>
          <w:rFonts w:asciiTheme="minorHAnsi" w:hAnsiTheme="minorHAnsi" w:cstheme="minorHAnsi"/>
        </w:rPr>
        <w:t>Project/Product Scope</w:t>
      </w:r>
    </w:p>
    <w:p w14:paraId="3BE3964A" w14:textId="77777777" w:rsidR="00250975" w:rsidRPr="00250975" w:rsidRDefault="00250975" w:rsidP="003E48F4">
      <w:pPr>
        <w:spacing w:after="0" w:line="276" w:lineRule="auto"/>
        <w:rPr>
          <w:sz w:val="2"/>
          <w:szCs w:val="2"/>
          <w:lang w:val="en-CA" w:eastAsia="zh-CN" w:bidi="he-IL"/>
        </w:rPr>
      </w:pPr>
    </w:p>
    <w:p w14:paraId="7182AECD" w14:textId="77777777" w:rsidR="00C97651" w:rsidRPr="00C97651" w:rsidRDefault="00C97651" w:rsidP="006514A7">
      <w:pPr>
        <w:spacing w:before="100" w:beforeAutospacing="1" w:after="100" w:afterAutospacing="1" w:line="276" w:lineRule="auto"/>
        <w:jc w:val="both"/>
        <w:rPr>
          <w:rFonts w:eastAsia="Times New Roman" w:cstheme="minorHAnsi"/>
          <w:kern w:val="0"/>
          <w:sz w:val="24"/>
          <w:szCs w:val="24"/>
          <w:lang w:eastAsia="en-IN"/>
          <w14:ligatures w14:val="none"/>
        </w:rPr>
      </w:pPr>
      <w:bookmarkStart w:id="8" w:name="_Hlk192150885"/>
      <w:bookmarkEnd w:id="6"/>
      <w:bookmarkEnd w:id="7"/>
      <w:r w:rsidRPr="00C97651">
        <w:rPr>
          <w:rFonts w:eastAsia="Times New Roman" w:cstheme="minorHAnsi"/>
          <w:kern w:val="0"/>
          <w:sz w:val="24"/>
          <w:szCs w:val="24"/>
          <w:lang w:eastAsia="en-IN"/>
          <w14:ligatures w14:val="none"/>
        </w:rPr>
        <w:t xml:space="preserve">The </w:t>
      </w:r>
      <w:r w:rsidRPr="00C97651">
        <w:rPr>
          <w:rFonts w:eastAsia="Times New Roman" w:cstheme="minorHAnsi"/>
          <w:b/>
          <w:bCs/>
          <w:kern w:val="0"/>
          <w:sz w:val="24"/>
          <w:szCs w:val="24"/>
          <w:lang w:eastAsia="en-IN"/>
          <w14:ligatures w14:val="none"/>
        </w:rPr>
        <w:t>CNN-Based Language Detection System</w:t>
      </w:r>
      <w:r w:rsidRPr="00C97651">
        <w:rPr>
          <w:rFonts w:eastAsia="Times New Roman" w:cstheme="minorHAnsi"/>
          <w:kern w:val="0"/>
          <w:sz w:val="24"/>
          <w:szCs w:val="24"/>
          <w:lang w:eastAsia="en-IN"/>
          <w14:ligatures w14:val="none"/>
        </w:rPr>
        <w:t xml:space="preserve"> is designed to provide an </w:t>
      </w:r>
      <w:r w:rsidRPr="00C97651">
        <w:rPr>
          <w:rFonts w:eastAsia="Times New Roman" w:cstheme="minorHAnsi"/>
          <w:b/>
          <w:bCs/>
          <w:kern w:val="0"/>
          <w:sz w:val="24"/>
          <w:szCs w:val="24"/>
          <w:lang w:eastAsia="en-IN"/>
          <w14:ligatures w14:val="none"/>
        </w:rPr>
        <w:t>accurate and scalable solution</w:t>
      </w:r>
      <w:r w:rsidRPr="00C97651">
        <w:rPr>
          <w:rFonts w:eastAsia="Times New Roman" w:cstheme="minorHAnsi"/>
          <w:kern w:val="0"/>
          <w:sz w:val="24"/>
          <w:szCs w:val="24"/>
          <w:lang w:eastAsia="en-IN"/>
          <w14:ligatures w14:val="none"/>
        </w:rPr>
        <w:t xml:space="preserve"> for automatically identifying the language of text-based inputs. This platform leverages </w:t>
      </w:r>
      <w:r w:rsidRPr="00C97651">
        <w:rPr>
          <w:rFonts w:eastAsia="Times New Roman" w:cstheme="minorHAnsi"/>
          <w:b/>
          <w:bCs/>
          <w:kern w:val="0"/>
          <w:sz w:val="24"/>
          <w:szCs w:val="24"/>
          <w:lang w:eastAsia="en-IN"/>
          <w14:ligatures w14:val="none"/>
        </w:rPr>
        <w:t>Convolutional Neural Networks (CNNs)</w:t>
      </w:r>
      <w:r w:rsidRPr="00C97651">
        <w:rPr>
          <w:rFonts w:eastAsia="Times New Roman" w:cstheme="minorHAnsi"/>
          <w:kern w:val="0"/>
          <w:sz w:val="24"/>
          <w:szCs w:val="24"/>
          <w:lang w:eastAsia="en-IN"/>
          <w14:ligatures w14:val="none"/>
        </w:rPr>
        <w:t xml:space="preserve"> to </w:t>
      </w:r>
      <w:proofErr w:type="spellStart"/>
      <w:r w:rsidRPr="00C97651">
        <w:rPr>
          <w:rFonts w:eastAsia="Times New Roman" w:cstheme="minorHAnsi"/>
          <w:kern w:val="0"/>
          <w:sz w:val="24"/>
          <w:szCs w:val="24"/>
          <w:lang w:eastAsia="en-IN"/>
          <w14:ligatures w14:val="none"/>
        </w:rPr>
        <w:t>analyze</w:t>
      </w:r>
      <w:proofErr w:type="spellEnd"/>
      <w:r w:rsidRPr="00C97651">
        <w:rPr>
          <w:rFonts w:eastAsia="Times New Roman" w:cstheme="minorHAnsi"/>
          <w:kern w:val="0"/>
          <w:sz w:val="24"/>
          <w:szCs w:val="24"/>
          <w:lang w:eastAsia="en-IN"/>
          <w14:ligatures w14:val="none"/>
        </w:rPr>
        <w:t xml:space="preserve"> linguistic patterns, improving </w:t>
      </w:r>
      <w:r w:rsidRPr="00C97651">
        <w:rPr>
          <w:rFonts w:eastAsia="Times New Roman" w:cstheme="minorHAnsi"/>
          <w:kern w:val="0"/>
          <w:sz w:val="24"/>
          <w:szCs w:val="24"/>
          <w:lang w:eastAsia="en-IN"/>
          <w14:ligatures w14:val="none"/>
        </w:rPr>
        <w:lastRenderedPageBreak/>
        <w:t xml:space="preserve">detection accuracy, particularly for </w:t>
      </w:r>
      <w:r w:rsidRPr="00C97651">
        <w:rPr>
          <w:rFonts w:eastAsia="Times New Roman" w:cstheme="minorHAnsi"/>
          <w:b/>
          <w:bCs/>
          <w:kern w:val="0"/>
          <w:sz w:val="24"/>
          <w:szCs w:val="24"/>
          <w:lang w:eastAsia="en-IN"/>
          <w14:ligatures w14:val="none"/>
        </w:rPr>
        <w:t>short, noisy, or ambiguous text samples</w:t>
      </w:r>
      <w:r w:rsidRPr="00C97651">
        <w:rPr>
          <w:rFonts w:eastAsia="Times New Roman" w:cstheme="minorHAnsi"/>
          <w:kern w:val="0"/>
          <w:sz w:val="24"/>
          <w:szCs w:val="24"/>
          <w:lang w:eastAsia="en-IN"/>
          <w14:ligatures w14:val="none"/>
        </w:rPr>
        <w:t xml:space="preserve">. By utilizing deep learning techniques, the system enhances </w:t>
      </w:r>
      <w:r w:rsidRPr="00C97651">
        <w:rPr>
          <w:rFonts w:eastAsia="Times New Roman" w:cstheme="minorHAnsi"/>
          <w:b/>
          <w:bCs/>
          <w:kern w:val="0"/>
          <w:sz w:val="24"/>
          <w:szCs w:val="24"/>
          <w:lang w:eastAsia="en-IN"/>
          <w14:ligatures w14:val="none"/>
        </w:rPr>
        <w:t>real-time language identification</w:t>
      </w:r>
      <w:r w:rsidRPr="00C97651">
        <w:rPr>
          <w:rFonts w:eastAsia="Times New Roman" w:cstheme="minorHAnsi"/>
          <w:kern w:val="0"/>
          <w:sz w:val="24"/>
          <w:szCs w:val="24"/>
          <w:lang w:eastAsia="en-IN"/>
          <w14:ligatures w14:val="none"/>
        </w:rPr>
        <w:t xml:space="preserve"> for various applications, including </w:t>
      </w:r>
      <w:r w:rsidRPr="00C97651">
        <w:rPr>
          <w:rFonts w:eastAsia="Times New Roman" w:cstheme="minorHAnsi"/>
          <w:b/>
          <w:bCs/>
          <w:kern w:val="0"/>
          <w:sz w:val="24"/>
          <w:szCs w:val="24"/>
          <w:lang w:eastAsia="en-IN"/>
          <w14:ligatures w14:val="none"/>
        </w:rPr>
        <w:t>multilingual content processing, search engines, and automated translation services</w:t>
      </w:r>
      <w:r w:rsidRPr="00C97651">
        <w:rPr>
          <w:rFonts w:eastAsia="Times New Roman" w:cstheme="minorHAnsi"/>
          <w:kern w:val="0"/>
          <w:sz w:val="24"/>
          <w:szCs w:val="24"/>
          <w:lang w:eastAsia="en-IN"/>
          <w14:ligatures w14:val="none"/>
        </w:rPr>
        <w:t>.</w:t>
      </w:r>
    </w:p>
    <w:p w14:paraId="3D78E6F5" w14:textId="77777777" w:rsidR="00C97651" w:rsidRPr="00C97651" w:rsidRDefault="00C97651" w:rsidP="006514A7">
      <w:pPr>
        <w:spacing w:before="100" w:beforeAutospacing="1" w:after="100" w:afterAutospacing="1" w:line="276" w:lineRule="auto"/>
        <w:jc w:val="both"/>
        <w:rPr>
          <w:rFonts w:eastAsia="Times New Roman" w:cstheme="minorHAnsi"/>
          <w:kern w:val="0"/>
          <w:sz w:val="24"/>
          <w:szCs w:val="24"/>
          <w:lang w:eastAsia="en-IN"/>
          <w14:ligatures w14:val="none"/>
        </w:rPr>
      </w:pPr>
      <w:r w:rsidRPr="00C97651">
        <w:rPr>
          <w:rFonts w:eastAsia="Times New Roman" w:cstheme="minorHAnsi"/>
          <w:kern w:val="0"/>
          <w:sz w:val="24"/>
          <w:szCs w:val="24"/>
          <w:lang w:eastAsia="en-IN"/>
          <w14:ligatures w14:val="none"/>
        </w:rPr>
        <w:t>The core objectives of the system include:</w:t>
      </w:r>
    </w:p>
    <w:p w14:paraId="624121D7" w14:textId="77777777" w:rsidR="00C97651" w:rsidRPr="006514A7" w:rsidRDefault="00C97651" w:rsidP="006514A7">
      <w:pPr>
        <w:pStyle w:val="ListParagraph"/>
        <w:numPr>
          <w:ilvl w:val="0"/>
          <w:numId w:val="58"/>
        </w:numPr>
        <w:spacing w:before="100" w:beforeAutospacing="1" w:after="100" w:afterAutospacing="1" w:line="276" w:lineRule="auto"/>
        <w:jc w:val="both"/>
        <w:rPr>
          <w:rFonts w:eastAsia="Times New Roman" w:cstheme="minorHAnsi"/>
          <w:kern w:val="0"/>
          <w:sz w:val="24"/>
          <w:szCs w:val="24"/>
          <w:lang w:eastAsia="en-IN"/>
          <w14:ligatures w14:val="none"/>
        </w:rPr>
      </w:pPr>
      <w:r w:rsidRPr="006514A7">
        <w:rPr>
          <w:rFonts w:eastAsia="Times New Roman" w:cstheme="minorHAnsi"/>
          <w:b/>
          <w:bCs/>
          <w:kern w:val="0"/>
          <w:sz w:val="24"/>
          <w:szCs w:val="24"/>
          <w:lang w:eastAsia="en-IN"/>
          <w14:ligatures w14:val="none"/>
        </w:rPr>
        <w:t>Improving language detection accuracy</w:t>
      </w:r>
      <w:r w:rsidRPr="006514A7">
        <w:rPr>
          <w:rFonts w:eastAsia="Times New Roman" w:cstheme="minorHAnsi"/>
          <w:kern w:val="0"/>
          <w:sz w:val="24"/>
          <w:szCs w:val="24"/>
          <w:lang w:eastAsia="en-IN"/>
          <w14:ligatures w14:val="none"/>
        </w:rPr>
        <w:t xml:space="preserve"> by leveraging CNNs to capture text patterns effectively.</w:t>
      </w:r>
    </w:p>
    <w:p w14:paraId="77BC10F7" w14:textId="77777777" w:rsidR="00C97651" w:rsidRPr="006514A7" w:rsidRDefault="00C97651" w:rsidP="006514A7">
      <w:pPr>
        <w:pStyle w:val="ListParagraph"/>
        <w:numPr>
          <w:ilvl w:val="0"/>
          <w:numId w:val="58"/>
        </w:numPr>
        <w:spacing w:before="100" w:beforeAutospacing="1" w:after="100" w:afterAutospacing="1" w:line="276" w:lineRule="auto"/>
        <w:jc w:val="both"/>
        <w:rPr>
          <w:rFonts w:eastAsia="Times New Roman" w:cstheme="minorHAnsi"/>
          <w:kern w:val="0"/>
          <w:sz w:val="24"/>
          <w:szCs w:val="24"/>
          <w:lang w:eastAsia="en-IN"/>
          <w14:ligatures w14:val="none"/>
        </w:rPr>
      </w:pPr>
      <w:r w:rsidRPr="006514A7">
        <w:rPr>
          <w:rFonts w:eastAsia="Times New Roman" w:cstheme="minorHAnsi"/>
          <w:b/>
          <w:bCs/>
          <w:kern w:val="0"/>
          <w:sz w:val="24"/>
          <w:szCs w:val="24"/>
          <w:lang w:eastAsia="en-IN"/>
          <w14:ligatures w14:val="none"/>
        </w:rPr>
        <w:t>Supporting multiple languages</w:t>
      </w:r>
      <w:r w:rsidRPr="006514A7">
        <w:rPr>
          <w:rFonts w:eastAsia="Times New Roman" w:cstheme="minorHAnsi"/>
          <w:kern w:val="0"/>
          <w:sz w:val="24"/>
          <w:szCs w:val="24"/>
          <w:lang w:eastAsia="en-IN"/>
          <w14:ligatures w14:val="none"/>
        </w:rPr>
        <w:t>, including low-resource and closely related languages, for broader accessibility.</w:t>
      </w:r>
    </w:p>
    <w:p w14:paraId="04E3C819" w14:textId="77777777" w:rsidR="00C97651" w:rsidRPr="006514A7" w:rsidRDefault="00C97651" w:rsidP="006514A7">
      <w:pPr>
        <w:pStyle w:val="ListParagraph"/>
        <w:numPr>
          <w:ilvl w:val="0"/>
          <w:numId w:val="58"/>
        </w:numPr>
        <w:spacing w:before="100" w:beforeAutospacing="1" w:after="100" w:afterAutospacing="1" w:line="276" w:lineRule="auto"/>
        <w:jc w:val="both"/>
        <w:rPr>
          <w:rFonts w:eastAsia="Times New Roman" w:cstheme="minorHAnsi"/>
          <w:kern w:val="0"/>
          <w:sz w:val="24"/>
          <w:szCs w:val="24"/>
          <w:lang w:eastAsia="en-IN"/>
          <w14:ligatures w14:val="none"/>
        </w:rPr>
      </w:pPr>
      <w:r w:rsidRPr="006514A7">
        <w:rPr>
          <w:rFonts w:eastAsia="Times New Roman" w:cstheme="minorHAnsi"/>
          <w:b/>
          <w:bCs/>
          <w:kern w:val="0"/>
          <w:sz w:val="24"/>
          <w:szCs w:val="24"/>
          <w:lang w:eastAsia="en-IN"/>
          <w14:ligatures w14:val="none"/>
        </w:rPr>
        <w:t>Enhancing performance on short and ambiguous texts</w:t>
      </w:r>
      <w:r w:rsidRPr="006514A7">
        <w:rPr>
          <w:rFonts w:eastAsia="Times New Roman" w:cstheme="minorHAnsi"/>
          <w:kern w:val="0"/>
          <w:sz w:val="24"/>
          <w:szCs w:val="24"/>
          <w:lang w:eastAsia="en-IN"/>
          <w14:ligatures w14:val="none"/>
        </w:rPr>
        <w:t>, where traditional methods struggle.</w:t>
      </w:r>
    </w:p>
    <w:p w14:paraId="31801E01" w14:textId="77777777" w:rsidR="00C97651" w:rsidRPr="006514A7" w:rsidRDefault="00C97651" w:rsidP="006514A7">
      <w:pPr>
        <w:pStyle w:val="ListParagraph"/>
        <w:numPr>
          <w:ilvl w:val="0"/>
          <w:numId w:val="58"/>
        </w:numPr>
        <w:spacing w:before="100" w:beforeAutospacing="1" w:after="100" w:afterAutospacing="1" w:line="276" w:lineRule="auto"/>
        <w:jc w:val="both"/>
        <w:rPr>
          <w:rFonts w:eastAsia="Times New Roman" w:cstheme="minorHAnsi"/>
          <w:kern w:val="0"/>
          <w:sz w:val="24"/>
          <w:szCs w:val="24"/>
          <w:lang w:eastAsia="en-IN"/>
          <w14:ligatures w14:val="none"/>
        </w:rPr>
      </w:pPr>
      <w:r w:rsidRPr="006514A7">
        <w:rPr>
          <w:rFonts w:eastAsia="Times New Roman" w:cstheme="minorHAnsi"/>
          <w:b/>
          <w:bCs/>
          <w:kern w:val="0"/>
          <w:sz w:val="24"/>
          <w:szCs w:val="24"/>
          <w:lang w:eastAsia="en-IN"/>
          <w14:ligatures w14:val="none"/>
        </w:rPr>
        <w:t>Reducing reliance on rule-based or statistical approaches</w:t>
      </w:r>
      <w:r w:rsidRPr="006514A7">
        <w:rPr>
          <w:rFonts w:eastAsia="Times New Roman" w:cstheme="minorHAnsi"/>
          <w:kern w:val="0"/>
          <w:sz w:val="24"/>
          <w:szCs w:val="24"/>
          <w:lang w:eastAsia="en-IN"/>
          <w14:ligatures w14:val="none"/>
        </w:rPr>
        <w:t>, making detection more adaptable to real-world data.</w:t>
      </w:r>
    </w:p>
    <w:p w14:paraId="1B0BEBAD" w14:textId="7AAF6DB9" w:rsidR="00C97651" w:rsidRPr="006514A7" w:rsidRDefault="00C97651" w:rsidP="006514A7">
      <w:pPr>
        <w:pStyle w:val="ListParagraph"/>
        <w:numPr>
          <w:ilvl w:val="0"/>
          <w:numId w:val="58"/>
        </w:numPr>
        <w:spacing w:before="100" w:beforeAutospacing="1" w:after="100" w:afterAutospacing="1" w:line="276" w:lineRule="auto"/>
        <w:jc w:val="both"/>
        <w:rPr>
          <w:rFonts w:eastAsia="Times New Roman" w:cstheme="minorHAnsi"/>
          <w:kern w:val="0"/>
          <w:sz w:val="24"/>
          <w:szCs w:val="24"/>
          <w:lang w:eastAsia="en-IN"/>
          <w14:ligatures w14:val="none"/>
        </w:rPr>
      </w:pPr>
      <w:r w:rsidRPr="006514A7">
        <w:rPr>
          <w:rFonts w:eastAsia="Times New Roman" w:cstheme="minorHAnsi"/>
          <w:b/>
          <w:bCs/>
          <w:kern w:val="0"/>
          <w:sz w:val="24"/>
          <w:szCs w:val="24"/>
          <w:lang w:eastAsia="en-IN"/>
          <w14:ligatures w14:val="none"/>
        </w:rPr>
        <w:t>Integrating seamlessly with NLP applications</w:t>
      </w:r>
      <w:r w:rsidRPr="006514A7">
        <w:rPr>
          <w:rFonts w:eastAsia="Times New Roman" w:cstheme="minorHAnsi"/>
          <w:kern w:val="0"/>
          <w:sz w:val="24"/>
          <w:szCs w:val="24"/>
          <w:lang w:eastAsia="en-IN"/>
          <w14:ligatures w14:val="none"/>
        </w:rPr>
        <w:t>, such as machine translation, chatbots, and</w:t>
      </w:r>
      <w:r w:rsidR="006514A7" w:rsidRPr="006514A7">
        <w:rPr>
          <w:rFonts w:eastAsia="Times New Roman" w:cstheme="minorHAnsi"/>
          <w:kern w:val="0"/>
          <w:sz w:val="24"/>
          <w:szCs w:val="24"/>
          <w:lang w:eastAsia="en-IN"/>
          <w14:ligatures w14:val="none"/>
        </w:rPr>
        <w:t xml:space="preserve"> </w:t>
      </w:r>
      <w:r w:rsidRPr="006514A7">
        <w:rPr>
          <w:rFonts w:eastAsia="Times New Roman" w:cstheme="minorHAnsi"/>
          <w:kern w:val="0"/>
          <w:sz w:val="24"/>
          <w:szCs w:val="24"/>
          <w:lang w:eastAsia="en-IN"/>
          <w14:ligatures w14:val="none"/>
        </w:rPr>
        <w:t>content moderation systems.</w:t>
      </w:r>
    </w:p>
    <w:p w14:paraId="7C1C56BD" w14:textId="739A23B0" w:rsidR="00E966CB" w:rsidRPr="001A0F3F" w:rsidRDefault="00882937" w:rsidP="003E48F4">
      <w:pPr>
        <w:pStyle w:val="Heading2"/>
        <w:pageBreakBefore/>
        <w:numPr>
          <w:ilvl w:val="1"/>
          <w:numId w:val="3"/>
        </w:numPr>
        <w:tabs>
          <w:tab w:val="clear" w:pos="0"/>
          <w:tab w:val="num" w:pos="360"/>
        </w:tabs>
        <w:spacing w:before="0" w:after="0" w:line="276" w:lineRule="auto"/>
        <w:ind w:left="576" w:hanging="576"/>
        <w:jc w:val="both"/>
        <w:rPr>
          <w:rFonts w:asciiTheme="minorHAnsi" w:hAnsiTheme="minorHAnsi" w:cstheme="minorHAnsi"/>
        </w:rPr>
      </w:pPr>
      <w:r w:rsidRPr="001A0F3F">
        <w:rPr>
          <w:rFonts w:asciiTheme="minorHAnsi" w:hAnsiTheme="minorHAnsi" w:cstheme="minorHAnsi"/>
        </w:rPr>
        <w:lastRenderedPageBreak/>
        <w:t xml:space="preserve">  </w:t>
      </w:r>
      <w:bookmarkStart w:id="9" w:name="_Hlk192150921"/>
      <w:r w:rsidR="00E966CB" w:rsidRPr="001A0F3F">
        <w:rPr>
          <w:rFonts w:asciiTheme="minorHAnsi" w:hAnsiTheme="minorHAnsi" w:cstheme="minorHAnsi"/>
        </w:rPr>
        <w:t>Existing System</w:t>
      </w:r>
    </w:p>
    <w:p w14:paraId="01DEE883" w14:textId="77777777" w:rsidR="00776733" w:rsidRPr="00776733" w:rsidRDefault="00776733" w:rsidP="00776733">
      <w:pPr>
        <w:pStyle w:val="BodyText"/>
        <w:numPr>
          <w:ilvl w:val="0"/>
          <w:numId w:val="5"/>
        </w:numPr>
        <w:tabs>
          <w:tab w:val="num" w:pos="720"/>
        </w:tabs>
        <w:suppressAutoHyphens/>
        <w:spacing w:after="140" w:line="276" w:lineRule="auto"/>
        <w:jc w:val="both"/>
        <w:rPr>
          <w:rFonts w:cstheme="minorHAnsi"/>
          <w:sz w:val="24"/>
          <w:szCs w:val="24"/>
        </w:rPr>
      </w:pPr>
      <w:r w:rsidRPr="00776733">
        <w:rPr>
          <w:rFonts w:cstheme="minorHAnsi"/>
          <w:b/>
          <w:bCs/>
          <w:sz w:val="24"/>
          <w:szCs w:val="24"/>
          <w:lang w:val="en-US"/>
        </w:rPr>
        <w:t>IBM Watson Language Translator</w:t>
      </w:r>
      <w:r w:rsidRPr="00776733">
        <w:rPr>
          <w:rFonts w:cstheme="minorHAnsi"/>
          <w:sz w:val="24"/>
          <w:szCs w:val="24"/>
          <w:lang w:val="en-US"/>
        </w:rPr>
        <w:t>: Identifies source language and offers customizable models for multilingual applications.</w:t>
      </w:r>
    </w:p>
    <w:p w14:paraId="5F8AADB3" w14:textId="77777777" w:rsidR="00776733" w:rsidRPr="00776733" w:rsidRDefault="00776733" w:rsidP="00776733">
      <w:pPr>
        <w:pStyle w:val="BodyText"/>
        <w:numPr>
          <w:ilvl w:val="0"/>
          <w:numId w:val="5"/>
        </w:numPr>
        <w:tabs>
          <w:tab w:val="num" w:pos="720"/>
        </w:tabs>
        <w:suppressAutoHyphens/>
        <w:spacing w:after="140" w:line="276" w:lineRule="auto"/>
        <w:jc w:val="both"/>
        <w:rPr>
          <w:rFonts w:cstheme="minorHAnsi"/>
          <w:sz w:val="24"/>
          <w:szCs w:val="24"/>
        </w:rPr>
      </w:pPr>
      <w:proofErr w:type="spellStart"/>
      <w:r w:rsidRPr="00776733">
        <w:rPr>
          <w:rFonts w:cstheme="minorHAnsi"/>
          <w:b/>
          <w:bCs/>
          <w:sz w:val="24"/>
          <w:szCs w:val="24"/>
          <w:lang w:val="en-US"/>
        </w:rPr>
        <w:t>TextRazor</w:t>
      </w:r>
      <w:proofErr w:type="spellEnd"/>
      <w:r w:rsidRPr="00776733">
        <w:rPr>
          <w:rFonts w:cstheme="minorHAnsi"/>
          <w:b/>
          <w:bCs/>
          <w:sz w:val="24"/>
          <w:szCs w:val="24"/>
          <w:lang w:val="en-US"/>
        </w:rPr>
        <w:t xml:space="preserve"> API</w:t>
      </w:r>
      <w:r w:rsidRPr="00776733">
        <w:rPr>
          <w:rFonts w:cstheme="minorHAnsi"/>
          <w:sz w:val="24"/>
          <w:szCs w:val="24"/>
          <w:lang w:val="en-US"/>
        </w:rPr>
        <w:t>: Provides detailed language detection and metadata, ideal for text mining and content categorization.</w:t>
      </w:r>
    </w:p>
    <w:p w14:paraId="66368A23" w14:textId="77777777" w:rsidR="00776733" w:rsidRPr="00776733" w:rsidRDefault="00776733" w:rsidP="00776733">
      <w:pPr>
        <w:pStyle w:val="BodyText"/>
        <w:numPr>
          <w:ilvl w:val="0"/>
          <w:numId w:val="5"/>
        </w:numPr>
        <w:tabs>
          <w:tab w:val="num" w:pos="720"/>
        </w:tabs>
        <w:suppressAutoHyphens/>
        <w:spacing w:after="140" w:line="276" w:lineRule="auto"/>
        <w:jc w:val="both"/>
        <w:rPr>
          <w:rFonts w:cstheme="minorHAnsi"/>
          <w:sz w:val="24"/>
          <w:szCs w:val="24"/>
        </w:rPr>
      </w:pPr>
      <w:r w:rsidRPr="00776733">
        <w:rPr>
          <w:rFonts w:cstheme="minorHAnsi"/>
          <w:b/>
          <w:bCs/>
          <w:sz w:val="24"/>
          <w:szCs w:val="24"/>
          <w:lang w:val="en-US"/>
        </w:rPr>
        <w:t>Langid.py</w:t>
      </w:r>
      <w:r w:rsidRPr="00776733">
        <w:rPr>
          <w:rFonts w:cstheme="minorHAnsi"/>
          <w:sz w:val="24"/>
          <w:szCs w:val="24"/>
          <w:lang w:val="en-US"/>
        </w:rPr>
        <w:t>: An open-source, offline tool supporting 97 languages for quick and efficient classification.</w:t>
      </w:r>
    </w:p>
    <w:p w14:paraId="555E56F3" w14:textId="77777777" w:rsidR="00776733" w:rsidRPr="00776733" w:rsidRDefault="00776733" w:rsidP="00776733">
      <w:pPr>
        <w:pStyle w:val="BodyText"/>
        <w:numPr>
          <w:ilvl w:val="0"/>
          <w:numId w:val="5"/>
        </w:numPr>
        <w:tabs>
          <w:tab w:val="num" w:pos="720"/>
        </w:tabs>
        <w:suppressAutoHyphens/>
        <w:spacing w:after="140" w:line="276" w:lineRule="auto"/>
        <w:jc w:val="both"/>
        <w:rPr>
          <w:rFonts w:cstheme="minorHAnsi"/>
          <w:sz w:val="24"/>
          <w:szCs w:val="24"/>
        </w:rPr>
      </w:pPr>
      <w:r w:rsidRPr="00776733">
        <w:rPr>
          <w:rFonts w:cstheme="minorHAnsi"/>
          <w:b/>
          <w:bCs/>
          <w:sz w:val="24"/>
          <w:szCs w:val="24"/>
          <w:lang w:val="en-US"/>
        </w:rPr>
        <w:t>Detect Language API</w:t>
      </w:r>
      <w:r w:rsidRPr="00776733">
        <w:rPr>
          <w:rFonts w:cstheme="minorHAnsi"/>
          <w:sz w:val="24"/>
          <w:szCs w:val="24"/>
          <w:lang w:val="en-US"/>
        </w:rPr>
        <w:t>: Specialized in robust language detection for short and noisy text with confidence scores.</w:t>
      </w:r>
    </w:p>
    <w:p w14:paraId="1F3A9A3F" w14:textId="77777777" w:rsidR="00776733" w:rsidRPr="00776733" w:rsidRDefault="00776733" w:rsidP="00776733">
      <w:pPr>
        <w:pStyle w:val="BodyText"/>
        <w:numPr>
          <w:ilvl w:val="0"/>
          <w:numId w:val="5"/>
        </w:numPr>
        <w:tabs>
          <w:tab w:val="num" w:pos="720"/>
        </w:tabs>
        <w:suppressAutoHyphens/>
        <w:spacing w:after="140" w:line="276" w:lineRule="auto"/>
        <w:jc w:val="both"/>
        <w:rPr>
          <w:rFonts w:cstheme="minorHAnsi"/>
          <w:sz w:val="24"/>
          <w:szCs w:val="24"/>
        </w:rPr>
      </w:pPr>
      <w:proofErr w:type="spellStart"/>
      <w:r w:rsidRPr="00776733">
        <w:rPr>
          <w:rFonts w:cstheme="minorHAnsi"/>
          <w:b/>
          <w:bCs/>
          <w:sz w:val="24"/>
          <w:szCs w:val="24"/>
          <w:lang w:val="en-US"/>
        </w:rPr>
        <w:t>Aylien</w:t>
      </w:r>
      <w:proofErr w:type="spellEnd"/>
      <w:r w:rsidRPr="00776733">
        <w:rPr>
          <w:rFonts w:cstheme="minorHAnsi"/>
          <w:b/>
          <w:bCs/>
          <w:sz w:val="24"/>
          <w:szCs w:val="24"/>
          <w:lang w:val="en-US"/>
        </w:rPr>
        <w:t xml:space="preserve"> Text Analysis API</w:t>
      </w:r>
      <w:r w:rsidRPr="00776733">
        <w:rPr>
          <w:rFonts w:cstheme="minorHAnsi"/>
          <w:sz w:val="24"/>
          <w:szCs w:val="24"/>
          <w:lang w:val="en-US"/>
        </w:rPr>
        <w:t>: Detects over 40 languages as part of scalable text analysis and insight extraction tools.</w:t>
      </w:r>
    </w:p>
    <w:p w14:paraId="263C20EE" w14:textId="77777777" w:rsidR="00776733" w:rsidRPr="00776733" w:rsidRDefault="00776733" w:rsidP="00776733">
      <w:pPr>
        <w:pStyle w:val="BodyText"/>
        <w:numPr>
          <w:ilvl w:val="0"/>
          <w:numId w:val="5"/>
        </w:numPr>
        <w:tabs>
          <w:tab w:val="num" w:pos="720"/>
        </w:tabs>
        <w:suppressAutoHyphens/>
        <w:spacing w:after="140" w:line="276" w:lineRule="auto"/>
        <w:jc w:val="both"/>
        <w:rPr>
          <w:rFonts w:cstheme="minorHAnsi"/>
          <w:sz w:val="24"/>
          <w:szCs w:val="24"/>
        </w:rPr>
      </w:pPr>
      <w:proofErr w:type="spellStart"/>
      <w:r w:rsidRPr="00776733">
        <w:rPr>
          <w:rFonts w:cstheme="minorHAnsi"/>
          <w:b/>
          <w:bCs/>
          <w:sz w:val="24"/>
          <w:szCs w:val="24"/>
          <w:lang w:val="en-US"/>
        </w:rPr>
        <w:t>DeepL</w:t>
      </w:r>
      <w:proofErr w:type="spellEnd"/>
      <w:r w:rsidRPr="00776733">
        <w:rPr>
          <w:rFonts w:cstheme="minorHAnsi"/>
          <w:b/>
          <w:bCs/>
          <w:sz w:val="24"/>
          <w:szCs w:val="24"/>
          <w:lang w:val="en-US"/>
        </w:rPr>
        <w:t xml:space="preserve"> Translator</w:t>
      </w:r>
      <w:r w:rsidRPr="00776733">
        <w:rPr>
          <w:rFonts w:cstheme="minorHAnsi"/>
          <w:sz w:val="24"/>
          <w:szCs w:val="24"/>
          <w:lang w:val="en-US"/>
        </w:rPr>
        <w:t>: High-quality language detection with neural networks, integrated into translation services.</w:t>
      </w:r>
    </w:p>
    <w:p w14:paraId="4C889D14" w14:textId="26C9AE8E" w:rsidR="00E966CB" w:rsidRPr="001A0F3F" w:rsidRDefault="00E966CB" w:rsidP="00776733">
      <w:pPr>
        <w:pStyle w:val="BodyText"/>
        <w:tabs>
          <w:tab w:val="left" w:pos="0"/>
          <w:tab w:val="left" w:pos="720"/>
        </w:tabs>
        <w:suppressAutoHyphens/>
        <w:spacing w:after="140" w:line="276" w:lineRule="auto"/>
        <w:ind w:left="360"/>
        <w:jc w:val="both"/>
        <w:rPr>
          <w:rFonts w:cstheme="minorHAnsi"/>
          <w:sz w:val="24"/>
          <w:szCs w:val="24"/>
        </w:rPr>
      </w:pPr>
    </w:p>
    <w:bookmarkEnd w:id="9"/>
    <w:p w14:paraId="2FFEE3E7" w14:textId="77777777" w:rsidR="00E966CB" w:rsidRPr="000B0734" w:rsidRDefault="00E966CB" w:rsidP="003E48F4">
      <w:pPr>
        <w:pStyle w:val="BodyText"/>
        <w:tabs>
          <w:tab w:val="left" w:pos="0"/>
        </w:tabs>
        <w:spacing w:line="276" w:lineRule="auto"/>
        <w:jc w:val="both"/>
        <w:rPr>
          <w:rFonts w:cstheme="minorHAnsi"/>
        </w:rPr>
      </w:pPr>
    </w:p>
    <w:p w14:paraId="35C10581" w14:textId="3828B429" w:rsidR="00250975" w:rsidRPr="001A0F3F" w:rsidRDefault="00250975" w:rsidP="003E48F4">
      <w:pPr>
        <w:pStyle w:val="Heading2"/>
        <w:numPr>
          <w:ilvl w:val="1"/>
          <w:numId w:val="3"/>
        </w:numPr>
        <w:tabs>
          <w:tab w:val="clear" w:pos="0"/>
          <w:tab w:val="num" w:pos="360"/>
        </w:tabs>
        <w:spacing w:before="0" w:after="0" w:line="276" w:lineRule="auto"/>
        <w:ind w:left="0" w:firstLine="0"/>
        <w:jc w:val="both"/>
        <w:rPr>
          <w:rFonts w:asciiTheme="minorHAnsi" w:hAnsiTheme="minorHAnsi" w:cstheme="minorHAnsi"/>
        </w:rPr>
      </w:pPr>
      <w:r w:rsidRPr="001A0F3F">
        <w:rPr>
          <w:rFonts w:asciiTheme="minorHAnsi" w:hAnsiTheme="minorHAnsi" w:cstheme="minorHAnsi"/>
        </w:rPr>
        <w:t xml:space="preserve">  </w:t>
      </w:r>
      <w:r w:rsidR="00E966CB" w:rsidRPr="001A0F3F">
        <w:rPr>
          <w:rFonts w:asciiTheme="minorHAnsi" w:hAnsiTheme="minorHAnsi" w:cstheme="minorHAnsi"/>
        </w:rPr>
        <w:t>Problems with Existing System</w:t>
      </w:r>
    </w:p>
    <w:p w14:paraId="2E985809" w14:textId="77777777" w:rsidR="00250975" w:rsidRPr="00250975" w:rsidRDefault="00250975" w:rsidP="003E48F4">
      <w:pPr>
        <w:spacing w:line="276" w:lineRule="auto"/>
        <w:rPr>
          <w:sz w:val="2"/>
          <w:szCs w:val="2"/>
          <w:lang w:val="en-CA" w:eastAsia="zh-CN" w:bidi="he-IL"/>
        </w:rPr>
      </w:pPr>
    </w:p>
    <w:bookmarkEnd w:id="8"/>
    <w:p w14:paraId="6730D247" w14:textId="6796F183" w:rsidR="00776733" w:rsidRPr="00776733" w:rsidRDefault="00776733" w:rsidP="006514A7">
      <w:pPr>
        <w:pStyle w:val="NormalWeb"/>
        <w:numPr>
          <w:ilvl w:val="0"/>
          <w:numId w:val="9"/>
        </w:numPr>
        <w:spacing w:line="276" w:lineRule="auto"/>
        <w:jc w:val="both"/>
        <w:rPr>
          <w:rFonts w:asciiTheme="minorHAnsi" w:hAnsiTheme="minorHAnsi" w:cstheme="minorHAnsi"/>
        </w:rPr>
      </w:pPr>
      <w:r w:rsidRPr="00776733">
        <w:rPr>
          <w:rStyle w:val="Strong"/>
          <w:rFonts w:asciiTheme="minorHAnsi" w:hAnsiTheme="minorHAnsi" w:cstheme="minorHAnsi"/>
        </w:rPr>
        <w:t>Limited Accuracy for Short Texts</w:t>
      </w:r>
      <w:r w:rsidRPr="00776733">
        <w:rPr>
          <w:rFonts w:asciiTheme="minorHAnsi" w:hAnsiTheme="minorHAnsi" w:cstheme="minorHAnsi"/>
        </w:rPr>
        <w:t xml:space="preserve"> – Traditional language detection methods struggle with short phrases or single words, as they lack sufficient context for accurate classification. CNN-based models improve this by capturing character-level and sub word patterns to infer language effectively.</w:t>
      </w:r>
    </w:p>
    <w:p w14:paraId="56FFDBDD" w14:textId="50CE8F5D" w:rsidR="00776733" w:rsidRPr="00776733" w:rsidRDefault="00776733" w:rsidP="006514A7">
      <w:pPr>
        <w:pStyle w:val="NormalWeb"/>
        <w:numPr>
          <w:ilvl w:val="0"/>
          <w:numId w:val="9"/>
        </w:numPr>
        <w:spacing w:line="276" w:lineRule="auto"/>
        <w:jc w:val="both"/>
        <w:rPr>
          <w:rFonts w:asciiTheme="minorHAnsi" w:hAnsiTheme="minorHAnsi" w:cstheme="minorHAnsi"/>
        </w:rPr>
      </w:pPr>
      <w:r w:rsidRPr="00776733">
        <w:rPr>
          <w:rFonts w:asciiTheme="minorHAnsi" w:hAnsiTheme="minorHAnsi" w:cstheme="minorHAnsi"/>
        </w:rPr>
        <w:t xml:space="preserve"> </w:t>
      </w:r>
      <w:r w:rsidRPr="00776733">
        <w:rPr>
          <w:rStyle w:val="Strong"/>
          <w:rFonts w:asciiTheme="minorHAnsi" w:hAnsiTheme="minorHAnsi" w:cstheme="minorHAnsi"/>
        </w:rPr>
        <w:t>Sensitivity to Noise</w:t>
      </w:r>
      <w:r w:rsidRPr="00776733">
        <w:rPr>
          <w:rFonts w:asciiTheme="minorHAnsi" w:hAnsiTheme="minorHAnsi" w:cstheme="minorHAnsi"/>
        </w:rPr>
        <w:t xml:space="preserve"> – Text inputs often contain typos, slang, or mixed-language content, which can confuse rule-based and statistical models. Deep learning techniques help mitigate this by learning robust patterns, but noise still affects prediction reliability.</w:t>
      </w:r>
    </w:p>
    <w:p w14:paraId="30A2809B" w14:textId="40273BFA" w:rsidR="00776733" w:rsidRPr="00776733" w:rsidRDefault="00776733" w:rsidP="006514A7">
      <w:pPr>
        <w:pStyle w:val="NormalWeb"/>
        <w:numPr>
          <w:ilvl w:val="0"/>
          <w:numId w:val="9"/>
        </w:numPr>
        <w:spacing w:line="276" w:lineRule="auto"/>
        <w:jc w:val="both"/>
        <w:rPr>
          <w:rFonts w:asciiTheme="minorHAnsi" w:hAnsiTheme="minorHAnsi" w:cstheme="minorHAnsi"/>
        </w:rPr>
      </w:pPr>
      <w:r w:rsidRPr="00776733">
        <w:rPr>
          <w:rStyle w:val="Strong"/>
          <w:rFonts w:asciiTheme="minorHAnsi" w:hAnsiTheme="minorHAnsi" w:cstheme="minorHAnsi"/>
        </w:rPr>
        <w:t>Low Support for Rare Languages</w:t>
      </w:r>
      <w:r w:rsidRPr="00776733">
        <w:rPr>
          <w:rFonts w:asciiTheme="minorHAnsi" w:hAnsiTheme="minorHAnsi" w:cstheme="minorHAnsi"/>
        </w:rPr>
        <w:t xml:space="preserve"> – Many existing models are trained on high-resource languages, leading to poor performance on lesser-known or low-resource languages. Expanding datasets and fine-tuning CNN models can enhance recognition for such languages.</w:t>
      </w:r>
    </w:p>
    <w:p w14:paraId="652C938C" w14:textId="4D667C0D" w:rsidR="00776733" w:rsidRPr="00776733" w:rsidRDefault="00776733" w:rsidP="006514A7">
      <w:pPr>
        <w:pStyle w:val="NormalWeb"/>
        <w:numPr>
          <w:ilvl w:val="0"/>
          <w:numId w:val="9"/>
        </w:numPr>
        <w:spacing w:line="276" w:lineRule="auto"/>
        <w:jc w:val="both"/>
        <w:rPr>
          <w:rFonts w:asciiTheme="minorHAnsi" w:hAnsiTheme="minorHAnsi" w:cstheme="minorHAnsi"/>
        </w:rPr>
      </w:pPr>
      <w:r w:rsidRPr="00776733">
        <w:rPr>
          <w:rFonts w:asciiTheme="minorHAnsi" w:hAnsiTheme="minorHAnsi" w:cstheme="minorHAnsi"/>
        </w:rPr>
        <w:t xml:space="preserve"> </w:t>
      </w:r>
      <w:r w:rsidRPr="00776733">
        <w:rPr>
          <w:rStyle w:val="Strong"/>
          <w:rFonts w:asciiTheme="minorHAnsi" w:hAnsiTheme="minorHAnsi" w:cstheme="minorHAnsi"/>
        </w:rPr>
        <w:t>Dependency on Large Datasets</w:t>
      </w:r>
      <w:r w:rsidRPr="00776733">
        <w:rPr>
          <w:rFonts w:asciiTheme="minorHAnsi" w:hAnsiTheme="minorHAnsi" w:cstheme="minorHAnsi"/>
        </w:rPr>
        <w:t xml:space="preserve"> – CNN-based models require vast amounts of </w:t>
      </w:r>
      <w:proofErr w:type="spellStart"/>
      <w:r w:rsidRPr="00776733">
        <w:rPr>
          <w:rFonts w:asciiTheme="minorHAnsi" w:hAnsiTheme="minorHAnsi" w:cstheme="minorHAnsi"/>
        </w:rPr>
        <w:t>labeled</w:t>
      </w:r>
      <w:proofErr w:type="spellEnd"/>
      <w:r w:rsidRPr="00776733">
        <w:rPr>
          <w:rFonts w:asciiTheme="minorHAnsi" w:hAnsiTheme="minorHAnsi" w:cstheme="minorHAnsi"/>
        </w:rPr>
        <w:t xml:space="preserve"> text data to achieve high accuracy. This dependency increases computational costs and limits effectiveness in domains where sufficient training data is unavailable.</w:t>
      </w:r>
    </w:p>
    <w:p w14:paraId="190AF0A9" w14:textId="256D24FD" w:rsidR="00E2792A" w:rsidRDefault="00E2792A" w:rsidP="00776733">
      <w:pPr>
        <w:pStyle w:val="BodyText"/>
        <w:tabs>
          <w:tab w:val="left" w:pos="720"/>
        </w:tabs>
        <w:suppressAutoHyphens/>
        <w:spacing w:after="140" w:line="276" w:lineRule="auto"/>
        <w:ind w:left="720"/>
        <w:jc w:val="both"/>
        <w:rPr>
          <w:rFonts w:cstheme="minorHAnsi"/>
          <w:sz w:val="24"/>
          <w:szCs w:val="24"/>
        </w:rPr>
      </w:pPr>
    </w:p>
    <w:p w14:paraId="7FB88FCC" w14:textId="77777777" w:rsidR="00E2792A" w:rsidRDefault="00E2792A">
      <w:pPr>
        <w:rPr>
          <w:rFonts w:cstheme="minorHAnsi"/>
          <w:sz w:val="24"/>
          <w:szCs w:val="24"/>
        </w:rPr>
      </w:pPr>
      <w:r>
        <w:rPr>
          <w:rFonts w:cstheme="minorHAnsi"/>
          <w:sz w:val="24"/>
          <w:szCs w:val="24"/>
        </w:rPr>
        <w:br w:type="page"/>
      </w:r>
    </w:p>
    <w:p w14:paraId="30722B28" w14:textId="6626F713" w:rsidR="00250975" w:rsidRPr="001A0F3F" w:rsidRDefault="00882937" w:rsidP="00E67F60">
      <w:pPr>
        <w:pStyle w:val="Heading2"/>
        <w:numPr>
          <w:ilvl w:val="1"/>
          <w:numId w:val="3"/>
        </w:numPr>
        <w:tabs>
          <w:tab w:val="clear" w:pos="0"/>
          <w:tab w:val="num" w:pos="360"/>
        </w:tabs>
        <w:spacing w:before="0" w:after="0" w:line="276" w:lineRule="auto"/>
        <w:ind w:left="0" w:firstLine="0"/>
        <w:jc w:val="both"/>
        <w:rPr>
          <w:rFonts w:asciiTheme="minorHAnsi" w:hAnsiTheme="minorHAnsi" w:cstheme="minorHAnsi"/>
        </w:rPr>
      </w:pPr>
      <w:r w:rsidRPr="001A0F3F">
        <w:rPr>
          <w:rFonts w:asciiTheme="minorHAnsi" w:hAnsiTheme="minorHAnsi" w:cstheme="minorHAnsi"/>
        </w:rPr>
        <w:lastRenderedPageBreak/>
        <w:t xml:space="preserve">   </w:t>
      </w:r>
      <w:r w:rsidR="00E966CB" w:rsidRPr="001A0F3F">
        <w:rPr>
          <w:rFonts w:asciiTheme="minorHAnsi" w:hAnsiTheme="minorHAnsi" w:cstheme="minorHAnsi"/>
        </w:rPr>
        <w:t>Proposed System</w:t>
      </w:r>
    </w:p>
    <w:p w14:paraId="246D1A06" w14:textId="77777777" w:rsidR="00250975" w:rsidRPr="00250975" w:rsidRDefault="00250975" w:rsidP="00E67F60">
      <w:pPr>
        <w:spacing w:line="276" w:lineRule="auto"/>
        <w:rPr>
          <w:sz w:val="2"/>
          <w:szCs w:val="2"/>
          <w:lang w:val="en-CA" w:eastAsia="zh-CN" w:bidi="he-IL"/>
        </w:rPr>
      </w:pPr>
    </w:p>
    <w:p w14:paraId="417D618D" w14:textId="77777777" w:rsidR="00250975" w:rsidRPr="00250975" w:rsidRDefault="00250975" w:rsidP="00E67F60">
      <w:pPr>
        <w:spacing w:after="0" w:line="276" w:lineRule="auto"/>
        <w:rPr>
          <w:sz w:val="2"/>
          <w:szCs w:val="2"/>
          <w:lang w:val="en-CA" w:eastAsia="zh-CN" w:bidi="he-IL"/>
        </w:rPr>
      </w:pPr>
    </w:p>
    <w:p w14:paraId="5E0CCACD" w14:textId="77777777" w:rsidR="00250975" w:rsidRPr="00250975" w:rsidRDefault="00250975" w:rsidP="00E67F60">
      <w:pPr>
        <w:spacing w:after="0" w:line="276" w:lineRule="auto"/>
        <w:rPr>
          <w:sz w:val="2"/>
          <w:szCs w:val="2"/>
          <w:lang w:val="en-CA" w:eastAsia="zh-CN" w:bidi="he-IL"/>
        </w:rPr>
      </w:pPr>
    </w:p>
    <w:bookmarkEnd w:id="1"/>
    <w:p w14:paraId="336FD9D1" w14:textId="106EC5BF" w:rsidR="006514A7" w:rsidRPr="006514A7" w:rsidRDefault="006514A7" w:rsidP="006514A7">
      <w:pPr>
        <w:pStyle w:val="NormalWeb"/>
        <w:numPr>
          <w:ilvl w:val="0"/>
          <w:numId w:val="9"/>
        </w:numPr>
        <w:spacing w:line="276" w:lineRule="auto"/>
        <w:jc w:val="both"/>
        <w:rPr>
          <w:rFonts w:asciiTheme="minorHAnsi" w:hAnsiTheme="minorHAnsi" w:cstheme="minorHAnsi"/>
        </w:rPr>
      </w:pPr>
      <w:r w:rsidRPr="006514A7">
        <w:rPr>
          <w:rStyle w:val="Strong"/>
          <w:rFonts w:asciiTheme="minorHAnsi" w:hAnsiTheme="minorHAnsi" w:cstheme="minorHAnsi"/>
        </w:rPr>
        <w:t>Convolutional Neural Networks (CNNs)</w:t>
      </w:r>
      <w:r w:rsidRPr="006514A7">
        <w:rPr>
          <w:rFonts w:asciiTheme="minorHAnsi" w:hAnsiTheme="minorHAnsi" w:cstheme="minorHAnsi"/>
        </w:rPr>
        <w:t xml:space="preserve"> – CNNs are used to detect local text patterns by applying convolutional filters over character sequences. This allows the model to learn distinctive language structures, improving accuracy for short and ambiguous texts. Their ability to recognize n-gram-like patterns makes them effective for multilingual detection.</w:t>
      </w:r>
    </w:p>
    <w:p w14:paraId="65040496" w14:textId="6565D4D6" w:rsidR="006514A7" w:rsidRPr="006514A7" w:rsidRDefault="006514A7" w:rsidP="006514A7">
      <w:pPr>
        <w:pStyle w:val="NormalWeb"/>
        <w:numPr>
          <w:ilvl w:val="0"/>
          <w:numId w:val="9"/>
        </w:numPr>
        <w:spacing w:line="276" w:lineRule="auto"/>
        <w:jc w:val="both"/>
        <w:rPr>
          <w:rFonts w:asciiTheme="minorHAnsi" w:hAnsiTheme="minorHAnsi" w:cstheme="minorHAnsi"/>
        </w:rPr>
      </w:pPr>
      <w:r w:rsidRPr="006514A7">
        <w:rPr>
          <w:rFonts w:asciiTheme="minorHAnsi" w:hAnsiTheme="minorHAnsi" w:cstheme="minorHAnsi"/>
        </w:rPr>
        <w:t>Deep</w:t>
      </w:r>
      <w:r w:rsidRPr="006514A7">
        <w:rPr>
          <w:rStyle w:val="Strong"/>
          <w:rFonts w:asciiTheme="minorHAnsi" w:hAnsiTheme="minorHAnsi" w:cstheme="minorHAnsi"/>
        </w:rPr>
        <w:t xml:space="preserve"> Learning Frameworks</w:t>
      </w:r>
      <w:r w:rsidRPr="006514A7">
        <w:rPr>
          <w:rFonts w:asciiTheme="minorHAnsi" w:hAnsiTheme="minorHAnsi" w:cstheme="minorHAnsi"/>
        </w:rPr>
        <w:t xml:space="preserve"> – The system is built using </w:t>
      </w:r>
      <w:r w:rsidRPr="006514A7">
        <w:rPr>
          <w:rStyle w:val="Strong"/>
          <w:rFonts w:asciiTheme="minorHAnsi" w:hAnsiTheme="minorHAnsi" w:cstheme="minorHAnsi"/>
        </w:rPr>
        <w:t xml:space="preserve">TensorFlow and </w:t>
      </w:r>
      <w:proofErr w:type="spellStart"/>
      <w:r w:rsidRPr="006514A7">
        <w:rPr>
          <w:rStyle w:val="Strong"/>
          <w:rFonts w:asciiTheme="minorHAnsi" w:hAnsiTheme="minorHAnsi" w:cstheme="minorHAnsi"/>
        </w:rPr>
        <w:t>Keras</w:t>
      </w:r>
      <w:proofErr w:type="spellEnd"/>
      <w:r w:rsidRPr="006514A7">
        <w:rPr>
          <w:rFonts w:asciiTheme="minorHAnsi" w:hAnsiTheme="minorHAnsi" w:cstheme="minorHAnsi"/>
        </w:rPr>
        <w:t>, which provide efficient tools for deep learning model development and training. These frameworks offer pre-built layers, optimizers, and loss functions, enabling faster experimentation and fine-tuning. GPU support further enhances training speed and performance.</w:t>
      </w:r>
    </w:p>
    <w:p w14:paraId="6630CA47" w14:textId="15A33EDF" w:rsidR="006514A7" w:rsidRPr="006514A7" w:rsidRDefault="006514A7" w:rsidP="006514A7">
      <w:pPr>
        <w:pStyle w:val="NormalWeb"/>
        <w:numPr>
          <w:ilvl w:val="0"/>
          <w:numId w:val="9"/>
        </w:numPr>
        <w:spacing w:line="276" w:lineRule="auto"/>
        <w:jc w:val="both"/>
        <w:rPr>
          <w:rFonts w:asciiTheme="minorHAnsi" w:hAnsiTheme="minorHAnsi" w:cstheme="minorHAnsi"/>
        </w:rPr>
      </w:pPr>
      <w:r w:rsidRPr="006514A7">
        <w:rPr>
          <w:rStyle w:val="Strong"/>
          <w:rFonts w:asciiTheme="minorHAnsi" w:hAnsiTheme="minorHAnsi" w:cstheme="minorHAnsi"/>
        </w:rPr>
        <w:t>Data Preprocessing</w:t>
      </w:r>
      <w:r w:rsidRPr="006514A7">
        <w:rPr>
          <w:rFonts w:asciiTheme="minorHAnsi" w:hAnsiTheme="minorHAnsi" w:cstheme="minorHAnsi"/>
        </w:rPr>
        <w:t xml:space="preserve"> – Raw text data undergoes </w:t>
      </w:r>
      <w:r w:rsidRPr="006514A7">
        <w:rPr>
          <w:rStyle w:val="Strong"/>
          <w:rFonts w:asciiTheme="minorHAnsi" w:hAnsiTheme="minorHAnsi" w:cstheme="minorHAnsi"/>
        </w:rPr>
        <w:t>cleaning, tokenization, and sequence padding</w:t>
      </w:r>
      <w:r w:rsidRPr="006514A7">
        <w:rPr>
          <w:rFonts w:asciiTheme="minorHAnsi" w:hAnsiTheme="minorHAnsi" w:cstheme="minorHAnsi"/>
        </w:rPr>
        <w:t xml:space="preserve"> to ensure consistency before feeding it into the model. Cleaning removes unwanted symbols and noise, tokenization breaks text into meaningful units, and padding standardizes input length. These steps improve the model's ability to generalize across different languages and text styles.</w:t>
      </w:r>
    </w:p>
    <w:p w14:paraId="78CCF32F" w14:textId="4013A05E" w:rsidR="006514A7" w:rsidRPr="006514A7" w:rsidRDefault="006514A7" w:rsidP="006514A7">
      <w:pPr>
        <w:pStyle w:val="NormalWeb"/>
        <w:numPr>
          <w:ilvl w:val="0"/>
          <w:numId w:val="9"/>
        </w:numPr>
        <w:spacing w:line="276" w:lineRule="auto"/>
        <w:jc w:val="both"/>
        <w:rPr>
          <w:rFonts w:asciiTheme="minorHAnsi" w:hAnsiTheme="minorHAnsi" w:cstheme="minorHAnsi"/>
        </w:rPr>
      </w:pPr>
      <w:r w:rsidRPr="006514A7">
        <w:rPr>
          <w:rStyle w:val="Strong"/>
          <w:rFonts w:asciiTheme="minorHAnsi" w:hAnsiTheme="minorHAnsi" w:cstheme="minorHAnsi"/>
        </w:rPr>
        <w:t>Short and Ambiguous Text Handling</w:t>
      </w:r>
      <w:r w:rsidRPr="006514A7">
        <w:rPr>
          <w:rFonts w:asciiTheme="minorHAnsi" w:hAnsiTheme="minorHAnsi" w:cstheme="minorHAnsi"/>
        </w:rPr>
        <w:t xml:space="preserve"> – Traditional models struggle with brief text inputs, which provide minimal linguistic context. The CNN-based approach leverages </w:t>
      </w:r>
      <w:proofErr w:type="spellStart"/>
      <w:r w:rsidRPr="006514A7">
        <w:rPr>
          <w:rStyle w:val="Strong"/>
          <w:rFonts w:asciiTheme="minorHAnsi" w:hAnsiTheme="minorHAnsi" w:cstheme="minorHAnsi"/>
        </w:rPr>
        <w:t>subword</w:t>
      </w:r>
      <w:proofErr w:type="spellEnd"/>
      <w:r w:rsidRPr="006514A7">
        <w:rPr>
          <w:rStyle w:val="Strong"/>
          <w:rFonts w:asciiTheme="minorHAnsi" w:hAnsiTheme="minorHAnsi" w:cstheme="minorHAnsi"/>
        </w:rPr>
        <w:t xml:space="preserve"> and character-level features</w:t>
      </w:r>
      <w:r w:rsidRPr="006514A7">
        <w:rPr>
          <w:rFonts w:asciiTheme="minorHAnsi" w:hAnsiTheme="minorHAnsi" w:cstheme="minorHAnsi"/>
        </w:rPr>
        <w:t xml:space="preserve"> to identify language patterns more effectively. By learning contextual relationships, the system enhances accuracy in noisy or incomplete inputs.</w:t>
      </w:r>
    </w:p>
    <w:p w14:paraId="699A59C4" w14:textId="6356BE9E" w:rsidR="006514A7" w:rsidRPr="006514A7" w:rsidRDefault="006514A7" w:rsidP="006514A7">
      <w:pPr>
        <w:pStyle w:val="NormalWeb"/>
        <w:numPr>
          <w:ilvl w:val="0"/>
          <w:numId w:val="9"/>
        </w:numPr>
        <w:spacing w:line="276" w:lineRule="auto"/>
        <w:jc w:val="both"/>
        <w:rPr>
          <w:rFonts w:asciiTheme="minorHAnsi" w:hAnsiTheme="minorHAnsi" w:cstheme="minorHAnsi"/>
        </w:rPr>
      </w:pPr>
      <w:r w:rsidRPr="006514A7">
        <w:rPr>
          <w:rStyle w:val="Strong"/>
          <w:rFonts w:asciiTheme="minorHAnsi" w:hAnsiTheme="minorHAnsi" w:cstheme="minorHAnsi"/>
        </w:rPr>
        <w:t>Semantic Feature Learning</w:t>
      </w:r>
      <w:r w:rsidRPr="006514A7">
        <w:rPr>
          <w:rFonts w:asciiTheme="minorHAnsi" w:hAnsiTheme="minorHAnsi" w:cstheme="minorHAnsi"/>
        </w:rPr>
        <w:t xml:space="preserve"> – The model incorporates </w:t>
      </w:r>
      <w:r w:rsidRPr="006514A7">
        <w:rPr>
          <w:rStyle w:val="Strong"/>
          <w:rFonts w:asciiTheme="minorHAnsi" w:hAnsiTheme="minorHAnsi" w:cstheme="minorHAnsi"/>
        </w:rPr>
        <w:t>embedding layers</w:t>
      </w:r>
      <w:r w:rsidRPr="006514A7">
        <w:rPr>
          <w:rFonts w:asciiTheme="minorHAnsi" w:hAnsiTheme="minorHAnsi" w:cstheme="minorHAnsi"/>
        </w:rPr>
        <w:t xml:space="preserve"> that transform text into dense vector representations, capturing semantic similarities between words and characters. These embeddings help the CNN detect linguistic structures more effectively across different languages. Pretrained embeddings or fine-tuned representations improve generalization.</w:t>
      </w:r>
    </w:p>
    <w:p w14:paraId="6172B29B" w14:textId="46427E82" w:rsidR="006514A7" w:rsidRPr="006514A7" w:rsidRDefault="006514A7" w:rsidP="006514A7">
      <w:pPr>
        <w:pStyle w:val="NormalWeb"/>
        <w:numPr>
          <w:ilvl w:val="0"/>
          <w:numId w:val="9"/>
        </w:numPr>
        <w:spacing w:line="276" w:lineRule="auto"/>
        <w:jc w:val="both"/>
        <w:rPr>
          <w:rFonts w:asciiTheme="minorHAnsi" w:hAnsiTheme="minorHAnsi" w:cstheme="minorHAnsi"/>
        </w:rPr>
      </w:pPr>
      <w:r w:rsidRPr="006514A7">
        <w:rPr>
          <w:rStyle w:val="Strong"/>
          <w:rFonts w:asciiTheme="minorHAnsi" w:hAnsiTheme="minorHAnsi" w:cstheme="minorHAnsi"/>
        </w:rPr>
        <w:t>Real-Time Deployment</w:t>
      </w:r>
      <w:r w:rsidRPr="006514A7">
        <w:rPr>
          <w:rFonts w:asciiTheme="minorHAnsi" w:hAnsiTheme="minorHAnsi" w:cstheme="minorHAnsi"/>
        </w:rPr>
        <w:t xml:space="preserve"> – The system is designed for </w:t>
      </w:r>
      <w:r w:rsidRPr="006514A7">
        <w:rPr>
          <w:rStyle w:val="Strong"/>
          <w:rFonts w:asciiTheme="minorHAnsi" w:hAnsiTheme="minorHAnsi" w:cstheme="minorHAnsi"/>
        </w:rPr>
        <w:t>scalable real-time inference</w:t>
      </w:r>
      <w:r w:rsidRPr="006514A7">
        <w:rPr>
          <w:rFonts w:asciiTheme="minorHAnsi" w:hAnsiTheme="minorHAnsi" w:cstheme="minorHAnsi"/>
        </w:rPr>
        <w:t xml:space="preserve"> using APIs built with </w:t>
      </w:r>
      <w:r w:rsidRPr="006514A7">
        <w:rPr>
          <w:rStyle w:val="Strong"/>
          <w:rFonts w:asciiTheme="minorHAnsi" w:hAnsiTheme="minorHAnsi" w:cstheme="minorHAnsi"/>
        </w:rPr>
        <w:t xml:space="preserve">Flask or </w:t>
      </w:r>
      <w:proofErr w:type="spellStart"/>
      <w:r w:rsidRPr="006514A7">
        <w:rPr>
          <w:rStyle w:val="Strong"/>
          <w:rFonts w:asciiTheme="minorHAnsi" w:hAnsiTheme="minorHAnsi" w:cstheme="minorHAnsi"/>
        </w:rPr>
        <w:t>FastAPI</w:t>
      </w:r>
      <w:proofErr w:type="spellEnd"/>
      <w:r w:rsidRPr="006514A7">
        <w:rPr>
          <w:rFonts w:asciiTheme="minorHAnsi" w:hAnsiTheme="minorHAnsi" w:cstheme="minorHAnsi"/>
        </w:rPr>
        <w:t>. These frameworks enable seamless integration with web applications, chatbots, and translation tools. Optimized deployment ensures fast processing, making language detection accessible for various real-world applications.</w:t>
      </w:r>
    </w:p>
    <w:p w14:paraId="72031996" w14:textId="39418523" w:rsidR="00E966CB" w:rsidRPr="001A0F3F" w:rsidRDefault="009937E3" w:rsidP="003E48F4">
      <w:pPr>
        <w:pStyle w:val="Heading2"/>
        <w:pageBreakBefore/>
        <w:numPr>
          <w:ilvl w:val="1"/>
          <w:numId w:val="3"/>
        </w:numPr>
        <w:tabs>
          <w:tab w:val="clear" w:pos="0"/>
          <w:tab w:val="num" w:pos="360"/>
        </w:tabs>
        <w:spacing w:before="0" w:after="0" w:line="276" w:lineRule="auto"/>
        <w:ind w:left="0" w:firstLine="0"/>
        <w:jc w:val="both"/>
        <w:rPr>
          <w:rFonts w:asciiTheme="minorHAnsi" w:hAnsiTheme="minorHAnsi" w:cstheme="minorHAnsi"/>
        </w:rPr>
      </w:pPr>
      <w:r>
        <w:rPr>
          <w:rFonts w:asciiTheme="minorHAnsi" w:hAnsiTheme="minorHAnsi" w:cstheme="minorHAnsi"/>
        </w:rPr>
        <w:lastRenderedPageBreak/>
        <w:t xml:space="preserve"> </w:t>
      </w:r>
      <w:r w:rsidR="00E966CB" w:rsidRPr="001A0F3F">
        <w:rPr>
          <w:rFonts w:asciiTheme="minorHAnsi" w:hAnsiTheme="minorHAnsi" w:cstheme="minorHAnsi"/>
        </w:rPr>
        <w:t>Advantages of Proposed Systems</w:t>
      </w:r>
    </w:p>
    <w:p w14:paraId="05004026" w14:textId="77777777" w:rsidR="00250975" w:rsidRPr="00250975" w:rsidRDefault="00250975" w:rsidP="003E48F4">
      <w:pPr>
        <w:spacing w:line="276" w:lineRule="auto"/>
        <w:rPr>
          <w:sz w:val="2"/>
          <w:szCs w:val="2"/>
          <w:lang w:val="en-CA" w:eastAsia="zh-CN" w:bidi="he-IL"/>
        </w:rPr>
      </w:pPr>
    </w:p>
    <w:p w14:paraId="7C238FFF" w14:textId="521C6CF1" w:rsidR="009518A9" w:rsidRPr="009518A9" w:rsidRDefault="009518A9" w:rsidP="009518A9">
      <w:pPr>
        <w:pStyle w:val="ListParagraph"/>
        <w:numPr>
          <w:ilvl w:val="0"/>
          <w:numId w:val="61"/>
        </w:numPr>
        <w:spacing w:line="276" w:lineRule="auto"/>
        <w:jc w:val="both"/>
        <w:rPr>
          <w:rFonts w:cstheme="minorHAnsi"/>
          <w:color w:val="0D0D0D"/>
          <w:sz w:val="24"/>
          <w:szCs w:val="24"/>
        </w:rPr>
      </w:pPr>
      <w:r w:rsidRPr="009518A9">
        <w:rPr>
          <w:rFonts w:cstheme="minorHAnsi"/>
          <w:b/>
          <w:bCs/>
          <w:color w:val="0D0D0D"/>
          <w:sz w:val="24"/>
          <w:szCs w:val="24"/>
        </w:rPr>
        <w:t>Improved Accuracy for Short and Noisy Texts</w:t>
      </w:r>
      <w:r w:rsidRPr="009518A9">
        <w:rPr>
          <w:rFonts w:cstheme="minorHAnsi"/>
          <w:color w:val="0D0D0D"/>
          <w:sz w:val="24"/>
          <w:szCs w:val="24"/>
        </w:rPr>
        <w:t xml:space="preserve"> – Unlike traditional rule-based and statistical models, CNNs capture local text patterns, enhancing accuracy even for short and ambiguous inputs.</w:t>
      </w:r>
    </w:p>
    <w:p w14:paraId="7F417ABF" w14:textId="19A8BACA" w:rsidR="009518A9" w:rsidRPr="009518A9" w:rsidRDefault="009518A9" w:rsidP="009518A9">
      <w:pPr>
        <w:pStyle w:val="ListParagraph"/>
        <w:numPr>
          <w:ilvl w:val="0"/>
          <w:numId w:val="61"/>
        </w:numPr>
        <w:spacing w:line="276" w:lineRule="auto"/>
        <w:jc w:val="both"/>
        <w:rPr>
          <w:rFonts w:cstheme="minorHAnsi"/>
          <w:color w:val="0D0D0D"/>
          <w:sz w:val="24"/>
          <w:szCs w:val="24"/>
        </w:rPr>
      </w:pPr>
      <w:r w:rsidRPr="009518A9">
        <w:rPr>
          <w:rFonts w:cstheme="minorHAnsi"/>
          <w:b/>
          <w:bCs/>
          <w:color w:val="0D0D0D"/>
          <w:sz w:val="24"/>
          <w:szCs w:val="24"/>
        </w:rPr>
        <w:t>Robust Handling of Multilingual Data</w:t>
      </w:r>
      <w:r w:rsidRPr="009518A9">
        <w:rPr>
          <w:rFonts w:cstheme="minorHAnsi"/>
          <w:color w:val="0D0D0D"/>
          <w:sz w:val="24"/>
          <w:szCs w:val="24"/>
        </w:rPr>
        <w:t xml:space="preserve"> – The system effectively detects multiple languages, including low-resource ones, by learning meaningful character-level and word-level features.</w:t>
      </w:r>
    </w:p>
    <w:p w14:paraId="6EA77BFB" w14:textId="544670CC" w:rsidR="009518A9" w:rsidRPr="009518A9" w:rsidRDefault="009518A9" w:rsidP="009518A9">
      <w:pPr>
        <w:pStyle w:val="ListParagraph"/>
        <w:numPr>
          <w:ilvl w:val="0"/>
          <w:numId w:val="61"/>
        </w:numPr>
        <w:spacing w:line="276" w:lineRule="auto"/>
        <w:jc w:val="both"/>
        <w:rPr>
          <w:rFonts w:cstheme="minorHAnsi"/>
          <w:color w:val="0D0D0D"/>
          <w:sz w:val="24"/>
          <w:szCs w:val="24"/>
        </w:rPr>
      </w:pPr>
      <w:r w:rsidRPr="009518A9">
        <w:rPr>
          <w:rFonts w:cstheme="minorHAnsi"/>
          <w:b/>
          <w:bCs/>
          <w:color w:val="0D0D0D"/>
          <w:sz w:val="24"/>
          <w:szCs w:val="24"/>
        </w:rPr>
        <w:t>Real-Time Processing</w:t>
      </w:r>
      <w:r w:rsidRPr="009518A9">
        <w:rPr>
          <w:rFonts w:cstheme="minorHAnsi"/>
          <w:color w:val="0D0D0D"/>
          <w:sz w:val="24"/>
          <w:szCs w:val="24"/>
        </w:rPr>
        <w:t xml:space="preserve"> – Optimized model inference and API deployment using Flask or </w:t>
      </w:r>
      <w:proofErr w:type="spellStart"/>
      <w:r w:rsidRPr="009518A9">
        <w:rPr>
          <w:rFonts w:cstheme="minorHAnsi"/>
          <w:color w:val="0D0D0D"/>
          <w:sz w:val="24"/>
          <w:szCs w:val="24"/>
        </w:rPr>
        <w:t>FastAPI</w:t>
      </w:r>
      <w:proofErr w:type="spellEnd"/>
      <w:r w:rsidRPr="009518A9">
        <w:rPr>
          <w:rFonts w:cstheme="minorHAnsi"/>
          <w:color w:val="0D0D0D"/>
          <w:sz w:val="24"/>
          <w:szCs w:val="24"/>
        </w:rPr>
        <w:t xml:space="preserve"> ensure fast and efficient language detection for live applications.</w:t>
      </w:r>
    </w:p>
    <w:p w14:paraId="474A1B44" w14:textId="3FDEC8E9" w:rsidR="009518A9" w:rsidRPr="009518A9" w:rsidRDefault="009518A9" w:rsidP="009518A9">
      <w:pPr>
        <w:pStyle w:val="ListParagraph"/>
        <w:numPr>
          <w:ilvl w:val="0"/>
          <w:numId w:val="61"/>
        </w:numPr>
        <w:spacing w:line="276" w:lineRule="auto"/>
        <w:jc w:val="both"/>
        <w:rPr>
          <w:rFonts w:cstheme="minorHAnsi"/>
          <w:color w:val="0D0D0D"/>
          <w:sz w:val="24"/>
          <w:szCs w:val="24"/>
        </w:rPr>
      </w:pPr>
      <w:r w:rsidRPr="009518A9">
        <w:rPr>
          <w:rFonts w:cstheme="minorHAnsi"/>
          <w:b/>
          <w:bCs/>
          <w:color w:val="0D0D0D"/>
          <w:sz w:val="24"/>
          <w:szCs w:val="24"/>
        </w:rPr>
        <w:t>Scalability and Integration</w:t>
      </w:r>
      <w:r w:rsidRPr="009518A9">
        <w:rPr>
          <w:rFonts w:cstheme="minorHAnsi"/>
          <w:color w:val="0D0D0D"/>
          <w:sz w:val="24"/>
          <w:szCs w:val="24"/>
        </w:rPr>
        <w:t xml:space="preserve"> – The system can be easily integrated into various applications, such as search engines, chatbots, and content moderation tools, through API-based deployment.</w:t>
      </w:r>
    </w:p>
    <w:p w14:paraId="5D29FDFB" w14:textId="0104EA41" w:rsidR="001A0F3F" w:rsidRPr="009518A9" w:rsidRDefault="009518A9" w:rsidP="009518A9">
      <w:pPr>
        <w:pStyle w:val="ListParagraph"/>
        <w:numPr>
          <w:ilvl w:val="0"/>
          <w:numId w:val="61"/>
        </w:numPr>
        <w:spacing w:line="276" w:lineRule="auto"/>
        <w:jc w:val="both"/>
        <w:rPr>
          <w:rFonts w:cstheme="minorHAnsi"/>
          <w:b/>
          <w:bCs/>
          <w:color w:val="1F3864" w:themeColor="accent1" w:themeShade="80"/>
          <w:sz w:val="44"/>
          <w:szCs w:val="44"/>
          <w:lang w:val="en-US"/>
        </w:rPr>
      </w:pPr>
      <w:r w:rsidRPr="009518A9">
        <w:rPr>
          <w:rFonts w:cstheme="minorHAnsi"/>
          <w:b/>
          <w:bCs/>
          <w:color w:val="0D0D0D"/>
          <w:sz w:val="24"/>
          <w:szCs w:val="24"/>
        </w:rPr>
        <w:t>Reduced Dependency on Handcrafted Features</w:t>
      </w:r>
      <w:r w:rsidRPr="009518A9">
        <w:rPr>
          <w:rFonts w:cstheme="minorHAnsi"/>
          <w:color w:val="0D0D0D"/>
          <w:sz w:val="24"/>
          <w:szCs w:val="24"/>
        </w:rPr>
        <w:t xml:space="preserve"> – Traditional methods require manual linguistic rules, whereas CNN-based learning automatically extracts key language patterns, reducing human effort.</w:t>
      </w:r>
      <w:r w:rsidR="001A0F3F" w:rsidRPr="009518A9">
        <w:rPr>
          <w:rFonts w:cstheme="minorHAnsi"/>
          <w:b/>
          <w:bCs/>
          <w:color w:val="1F3864" w:themeColor="accent1" w:themeShade="80"/>
          <w:sz w:val="44"/>
          <w:szCs w:val="44"/>
          <w:lang w:val="en-US"/>
        </w:rPr>
        <w:br w:type="page"/>
      </w:r>
    </w:p>
    <w:p w14:paraId="7C44ED41" w14:textId="1AAD3CFE" w:rsidR="00E966CB" w:rsidRPr="000B0734" w:rsidRDefault="00E966CB" w:rsidP="00E966CB">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Overall Description</w:t>
      </w:r>
    </w:p>
    <w:p w14:paraId="64DC18A8" w14:textId="77777777" w:rsidR="00E966CB" w:rsidRPr="000B0734" w:rsidRDefault="00E966CB" w:rsidP="003E48F4">
      <w:pPr>
        <w:spacing w:line="276" w:lineRule="auto"/>
        <w:rPr>
          <w:rFonts w:cstheme="minorHAnsi"/>
          <w:lang w:val="en-CA" w:eastAsia="zh-CN" w:bidi="he-IL"/>
        </w:rPr>
      </w:pPr>
    </w:p>
    <w:p w14:paraId="6FF30D1A" w14:textId="268E5267" w:rsidR="00250975" w:rsidRPr="001A0F3F" w:rsidRDefault="00E966CB" w:rsidP="00E67F60">
      <w:pPr>
        <w:pStyle w:val="Heading2"/>
        <w:numPr>
          <w:ilvl w:val="1"/>
          <w:numId w:val="20"/>
        </w:numPr>
        <w:tabs>
          <w:tab w:val="clear" w:pos="0"/>
          <w:tab w:val="clear" w:pos="576"/>
        </w:tabs>
        <w:spacing w:before="0" w:after="0" w:line="276" w:lineRule="auto"/>
        <w:ind w:left="567" w:hanging="567"/>
        <w:jc w:val="both"/>
        <w:rPr>
          <w:rFonts w:asciiTheme="minorHAnsi" w:hAnsiTheme="minorHAnsi" w:cstheme="minorHAnsi"/>
        </w:rPr>
      </w:pPr>
      <w:r w:rsidRPr="001A0F3F">
        <w:rPr>
          <w:rFonts w:asciiTheme="minorHAnsi" w:hAnsiTheme="minorHAnsi" w:cstheme="minorHAnsi"/>
        </w:rPr>
        <w:t>Feasibility Study</w:t>
      </w:r>
    </w:p>
    <w:p w14:paraId="012DACA6" w14:textId="77777777" w:rsidR="009518A9" w:rsidRPr="009518A9" w:rsidRDefault="009518A9" w:rsidP="009518A9">
      <w:pPr>
        <w:pStyle w:val="BodyText"/>
        <w:spacing w:line="276" w:lineRule="auto"/>
        <w:jc w:val="both"/>
        <w:rPr>
          <w:rFonts w:cstheme="minorHAnsi"/>
          <w:iCs/>
          <w:sz w:val="24"/>
          <w:szCs w:val="24"/>
        </w:rPr>
      </w:pPr>
      <w:r w:rsidRPr="009518A9">
        <w:rPr>
          <w:rFonts w:cstheme="minorHAnsi"/>
          <w:iCs/>
          <w:sz w:val="24"/>
          <w:szCs w:val="24"/>
        </w:rPr>
        <w:t xml:space="preserve">A feasibility study was conducted to evaluate the viability of the </w:t>
      </w:r>
      <w:r w:rsidRPr="009518A9">
        <w:rPr>
          <w:rFonts w:cstheme="minorHAnsi"/>
          <w:b/>
          <w:bCs/>
          <w:iCs/>
          <w:sz w:val="24"/>
          <w:szCs w:val="24"/>
        </w:rPr>
        <w:t>CNN-Based Language Detection System</w:t>
      </w:r>
      <w:r w:rsidRPr="009518A9">
        <w:rPr>
          <w:rFonts w:cstheme="minorHAnsi"/>
          <w:iCs/>
          <w:sz w:val="24"/>
          <w:szCs w:val="24"/>
        </w:rPr>
        <w:t>, focusing on technical, economic, operational, and scheduling aspects.</w:t>
      </w:r>
    </w:p>
    <w:p w14:paraId="50451A45" w14:textId="77777777" w:rsidR="009518A9" w:rsidRPr="009518A9" w:rsidRDefault="009518A9" w:rsidP="009518A9">
      <w:pPr>
        <w:pStyle w:val="BodyText"/>
        <w:numPr>
          <w:ilvl w:val="0"/>
          <w:numId w:val="62"/>
        </w:numPr>
        <w:spacing w:line="276" w:lineRule="auto"/>
        <w:jc w:val="both"/>
        <w:rPr>
          <w:rFonts w:cstheme="minorHAnsi"/>
          <w:iCs/>
          <w:sz w:val="24"/>
          <w:szCs w:val="24"/>
        </w:rPr>
      </w:pPr>
      <w:r w:rsidRPr="009518A9">
        <w:rPr>
          <w:rFonts w:cstheme="minorHAnsi"/>
          <w:b/>
          <w:bCs/>
          <w:iCs/>
          <w:sz w:val="24"/>
          <w:szCs w:val="24"/>
        </w:rPr>
        <w:t>Technical Feasibility</w:t>
      </w:r>
      <w:r w:rsidRPr="009518A9">
        <w:rPr>
          <w:rFonts w:cstheme="minorHAnsi"/>
          <w:iCs/>
          <w:sz w:val="24"/>
          <w:szCs w:val="24"/>
        </w:rPr>
        <w:t xml:space="preserve">: The system utilizes established deep learning frameworks like TensorFlow and </w:t>
      </w:r>
      <w:proofErr w:type="spellStart"/>
      <w:r w:rsidRPr="009518A9">
        <w:rPr>
          <w:rFonts w:cstheme="minorHAnsi"/>
          <w:iCs/>
          <w:sz w:val="24"/>
          <w:szCs w:val="24"/>
        </w:rPr>
        <w:t>Keras</w:t>
      </w:r>
      <w:proofErr w:type="spellEnd"/>
      <w:r w:rsidRPr="009518A9">
        <w:rPr>
          <w:rFonts w:cstheme="minorHAnsi"/>
          <w:iCs/>
          <w:sz w:val="24"/>
          <w:szCs w:val="24"/>
        </w:rPr>
        <w:t xml:space="preserve"> for model training and inference. Real-time text analysis is enabled through optimized APIs using Flask or </w:t>
      </w:r>
      <w:proofErr w:type="spellStart"/>
      <w:r w:rsidRPr="009518A9">
        <w:rPr>
          <w:rFonts w:cstheme="minorHAnsi"/>
          <w:iCs/>
          <w:sz w:val="24"/>
          <w:szCs w:val="24"/>
        </w:rPr>
        <w:t>FastAPI</w:t>
      </w:r>
      <w:proofErr w:type="spellEnd"/>
      <w:r w:rsidRPr="009518A9">
        <w:rPr>
          <w:rFonts w:cstheme="minorHAnsi"/>
          <w:iCs/>
          <w:sz w:val="24"/>
          <w:szCs w:val="24"/>
        </w:rPr>
        <w:t>, ensuring seamless deployment across platforms. Scalability is ensured through modular design, allowing easy model updates and improvements.</w:t>
      </w:r>
    </w:p>
    <w:p w14:paraId="060DAB3A" w14:textId="77777777" w:rsidR="009518A9" w:rsidRPr="009518A9" w:rsidRDefault="009518A9" w:rsidP="009518A9">
      <w:pPr>
        <w:pStyle w:val="BodyText"/>
        <w:numPr>
          <w:ilvl w:val="0"/>
          <w:numId w:val="62"/>
        </w:numPr>
        <w:spacing w:line="276" w:lineRule="auto"/>
        <w:jc w:val="both"/>
        <w:rPr>
          <w:rFonts w:cstheme="minorHAnsi"/>
          <w:iCs/>
          <w:sz w:val="24"/>
          <w:szCs w:val="24"/>
        </w:rPr>
      </w:pPr>
      <w:r w:rsidRPr="009518A9">
        <w:rPr>
          <w:rFonts w:cstheme="minorHAnsi"/>
          <w:b/>
          <w:bCs/>
          <w:iCs/>
          <w:sz w:val="24"/>
          <w:szCs w:val="24"/>
        </w:rPr>
        <w:t>Economic Feasibility</w:t>
      </w:r>
      <w:r w:rsidRPr="009518A9">
        <w:rPr>
          <w:rFonts w:cstheme="minorHAnsi"/>
          <w:iCs/>
          <w:sz w:val="24"/>
          <w:szCs w:val="24"/>
        </w:rPr>
        <w:t>: The system relies on open-source AI libraries, reducing development costs. It can be integrated into existing applications, offering monetization opportunities through API licensing and enterprise solutions.</w:t>
      </w:r>
    </w:p>
    <w:p w14:paraId="556E8D10" w14:textId="77777777" w:rsidR="009518A9" w:rsidRPr="009518A9" w:rsidRDefault="009518A9" w:rsidP="009518A9">
      <w:pPr>
        <w:pStyle w:val="BodyText"/>
        <w:numPr>
          <w:ilvl w:val="0"/>
          <w:numId w:val="62"/>
        </w:numPr>
        <w:spacing w:line="276" w:lineRule="auto"/>
        <w:jc w:val="both"/>
        <w:rPr>
          <w:rFonts w:cstheme="minorHAnsi"/>
          <w:iCs/>
          <w:sz w:val="24"/>
          <w:szCs w:val="24"/>
        </w:rPr>
      </w:pPr>
      <w:r w:rsidRPr="009518A9">
        <w:rPr>
          <w:rFonts w:cstheme="minorHAnsi"/>
          <w:b/>
          <w:bCs/>
          <w:iCs/>
          <w:sz w:val="24"/>
          <w:szCs w:val="24"/>
        </w:rPr>
        <w:t>Operational Feasibility</w:t>
      </w:r>
      <w:r w:rsidRPr="009518A9">
        <w:rPr>
          <w:rFonts w:cstheme="minorHAnsi"/>
          <w:iCs/>
          <w:sz w:val="24"/>
          <w:szCs w:val="24"/>
        </w:rPr>
        <w:t>: Designed for ease of use, the system provides real-time language detection with minimal manual intervention. The API-based architecture enables smooth integration with search engines, chatbots, and content moderation tools.</w:t>
      </w:r>
    </w:p>
    <w:p w14:paraId="0D26731C" w14:textId="77777777" w:rsidR="009518A9" w:rsidRPr="009518A9" w:rsidRDefault="009518A9" w:rsidP="009518A9">
      <w:pPr>
        <w:pStyle w:val="BodyText"/>
        <w:numPr>
          <w:ilvl w:val="0"/>
          <w:numId w:val="62"/>
        </w:numPr>
        <w:spacing w:line="276" w:lineRule="auto"/>
        <w:jc w:val="both"/>
        <w:rPr>
          <w:rFonts w:cstheme="minorHAnsi"/>
          <w:iCs/>
          <w:sz w:val="24"/>
          <w:szCs w:val="24"/>
        </w:rPr>
      </w:pPr>
      <w:r w:rsidRPr="009518A9">
        <w:rPr>
          <w:rFonts w:cstheme="minorHAnsi"/>
          <w:b/>
          <w:bCs/>
          <w:iCs/>
          <w:sz w:val="24"/>
          <w:szCs w:val="24"/>
        </w:rPr>
        <w:t>Scheduling Feasibility</w:t>
      </w:r>
      <w:r w:rsidRPr="009518A9">
        <w:rPr>
          <w:rFonts w:cstheme="minorHAnsi"/>
          <w:iCs/>
          <w:sz w:val="24"/>
          <w:szCs w:val="24"/>
        </w:rPr>
        <w:t>: The project follows a structured development timeline, including phases for dataset collection, model training, optimization, and deployment. Risk management strategies address potential challenges such as handling low-resource languages and noise in input text.</w:t>
      </w:r>
    </w:p>
    <w:p w14:paraId="171AB9EA" w14:textId="77777777" w:rsidR="009518A9" w:rsidRPr="009518A9" w:rsidRDefault="009518A9" w:rsidP="009518A9">
      <w:pPr>
        <w:pStyle w:val="BodyText"/>
        <w:spacing w:line="276" w:lineRule="auto"/>
        <w:jc w:val="both"/>
        <w:rPr>
          <w:rFonts w:cstheme="minorHAnsi"/>
          <w:iCs/>
          <w:sz w:val="24"/>
          <w:szCs w:val="24"/>
        </w:rPr>
      </w:pPr>
      <w:r w:rsidRPr="009518A9">
        <w:rPr>
          <w:rFonts w:cstheme="minorHAnsi"/>
          <w:iCs/>
          <w:sz w:val="24"/>
          <w:szCs w:val="24"/>
        </w:rPr>
        <w:t>The feasibility study confirms that the system is technically, economically, and operationally viable, providing an efficient and scalable solution for language detection.</w:t>
      </w:r>
    </w:p>
    <w:p w14:paraId="2534EACB" w14:textId="30615E89" w:rsidR="00E966CB" w:rsidRPr="001A0F3F" w:rsidRDefault="00E966CB" w:rsidP="001A0F3F">
      <w:pPr>
        <w:pStyle w:val="BodyText"/>
        <w:spacing w:line="276" w:lineRule="auto"/>
        <w:ind w:left="709"/>
        <w:jc w:val="both"/>
        <w:rPr>
          <w:rFonts w:cstheme="minorHAnsi"/>
          <w:iCs/>
          <w:sz w:val="24"/>
          <w:szCs w:val="24"/>
        </w:rPr>
      </w:pPr>
    </w:p>
    <w:p w14:paraId="12E58730" w14:textId="77777777" w:rsidR="003E48F4" w:rsidRPr="000B0734" w:rsidRDefault="003E48F4" w:rsidP="003E48F4">
      <w:pPr>
        <w:pStyle w:val="BodyText"/>
        <w:spacing w:line="276" w:lineRule="auto"/>
        <w:ind w:left="709"/>
        <w:jc w:val="both"/>
        <w:rPr>
          <w:rFonts w:cstheme="minorHAnsi"/>
          <w:iCs/>
        </w:rPr>
      </w:pPr>
    </w:p>
    <w:p w14:paraId="104D4B21" w14:textId="151E476D" w:rsidR="00250975" w:rsidRPr="001A0F3F" w:rsidRDefault="00E966CB" w:rsidP="003E48F4">
      <w:pPr>
        <w:pStyle w:val="Heading2"/>
        <w:numPr>
          <w:ilvl w:val="1"/>
          <w:numId w:val="20"/>
        </w:numPr>
        <w:tabs>
          <w:tab w:val="clear" w:pos="0"/>
          <w:tab w:val="num" w:pos="1440"/>
        </w:tabs>
        <w:spacing w:before="0" w:after="0" w:line="276" w:lineRule="auto"/>
        <w:ind w:left="0" w:firstLine="0"/>
        <w:jc w:val="both"/>
        <w:rPr>
          <w:rFonts w:asciiTheme="minorHAnsi" w:hAnsiTheme="minorHAnsi" w:cstheme="minorHAnsi"/>
          <w:iCs/>
          <w:strike/>
        </w:rPr>
      </w:pPr>
      <w:r w:rsidRPr="001A0F3F">
        <w:rPr>
          <w:rFonts w:asciiTheme="minorHAnsi" w:hAnsiTheme="minorHAnsi" w:cstheme="minorHAnsi"/>
          <w:iCs/>
        </w:rPr>
        <w:t>Product Functionality</w:t>
      </w:r>
      <w:r w:rsidRPr="001A0F3F">
        <w:rPr>
          <w:rFonts w:asciiTheme="minorHAnsi" w:hAnsiTheme="minorHAnsi" w:cstheme="minorHAnsi"/>
          <w:iCs/>
          <w:strike/>
        </w:rPr>
        <w:t xml:space="preserve"> </w:t>
      </w:r>
    </w:p>
    <w:p w14:paraId="3AEB52CD" w14:textId="77777777" w:rsidR="00357EF6" w:rsidRPr="00357EF6" w:rsidRDefault="00357EF6" w:rsidP="00357EF6">
      <w:pPr>
        <w:pStyle w:val="BodyText"/>
        <w:spacing w:line="276" w:lineRule="auto"/>
        <w:jc w:val="both"/>
        <w:rPr>
          <w:rFonts w:cstheme="minorHAnsi"/>
          <w:iCs/>
          <w:sz w:val="24"/>
          <w:szCs w:val="24"/>
        </w:rPr>
      </w:pPr>
      <w:r w:rsidRPr="00357EF6">
        <w:rPr>
          <w:rFonts w:cstheme="minorHAnsi"/>
          <w:iCs/>
          <w:sz w:val="24"/>
          <w:szCs w:val="24"/>
        </w:rPr>
        <w:t xml:space="preserve">The </w:t>
      </w:r>
      <w:r w:rsidRPr="00357EF6">
        <w:rPr>
          <w:rFonts w:cstheme="minorHAnsi"/>
          <w:b/>
          <w:bCs/>
          <w:iCs/>
          <w:sz w:val="24"/>
          <w:szCs w:val="24"/>
        </w:rPr>
        <w:t>CNN-Based Language Detection System</w:t>
      </w:r>
      <w:r w:rsidRPr="00357EF6">
        <w:rPr>
          <w:rFonts w:cstheme="minorHAnsi"/>
          <w:iCs/>
          <w:sz w:val="24"/>
          <w:szCs w:val="24"/>
        </w:rPr>
        <w:t xml:space="preserve"> offers key functionalities to enable accurate and real-time text classification:</w:t>
      </w:r>
    </w:p>
    <w:p w14:paraId="70D454AB" w14:textId="77777777" w:rsidR="00357EF6" w:rsidRPr="00357EF6" w:rsidRDefault="00357EF6" w:rsidP="00357EF6">
      <w:pPr>
        <w:pStyle w:val="BodyText"/>
        <w:numPr>
          <w:ilvl w:val="0"/>
          <w:numId w:val="63"/>
        </w:numPr>
        <w:spacing w:line="276" w:lineRule="auto"/>
        <w:jc w:val="both"/>
        <w:rPr>
          <w:rFonts w:cstheme="minorHAnsi"/>
          <w:iCs/>
          <w:sz w:val="24"/>
          <w:szCs w:val="24"/>
        </w:rPr>
      </w:pPr>
      <w:r w:rsidRPr="00357EF6">
        <w:rPr>
          <w:rFonts w:cstheme="minorHAnsi"/>
          <w:b/>
          <w:bCs/>
          <w:iCs/>
          <w:sz w:val="24"/>
          <w:szCs w:val="24"/>
        </w:rPr>
        <w:t>Real-Time Text Processing</w:t>
      </w:r>
      <w:r w:rsidRPr="00357EF6">
        <w:rPr>
          <w:rFonts w:cstheme="minorHAnsi"/>
          <w:iCs/>
          <w:sz w:val="24"/>
          <w:szCs w:val="24"/>
        </w:rPr>
        <w:t xml:space="preserve">: Captures and </w:t>
      </w:r>
      <w:proofErr w:type="spellStart"/>
      <w:r w:rsidRPr="00357EF6">
        <w:rPr>
          <w:rFonts w:cstheme="minorHAnsi"/>
          <w:iCs/>
          <w:sz w:val="24"/>
          <w:szCs w:val="24"/>
        </w:rPr>
        <w:t>analyzes</w:t>
      </w:r>
      <w:proofErr w:type="spellEnd"/>
      <w:r w:rsidRPr="00357EF6">
        <w:rPr>
          <w:rFonts w:cstheme="minorHAnsi"/>
          <w:iCs/>
          <w:sz w:val="24"/>
          <w:szCs w:val="24"/>
        </w:rPr>
        <w:t xml:space="preserve"> input text, applying preprocessing techniques like tokenization and sequence padding.</w:t>
      </w:r>
    </w:p>
    <w:p w14:paraId="1CC107EE" w14:textId="77777777" w:rsidR="00357EF6" w:rsidRPr="00357EF6" w:rsidRDefault="00357EF6" w:rsidP="00357EF6">
      <w:pPr>
        <w:pStyle w:val="BodyText"/>
        <w:numPr>
          <w:ilvl w:val="0"/>
          <w:numId w:val="63"/>
        </w:numPr>
        <w:spacing w:line="276" w:lineRule="auto"/>
        <w:jc w:val="both"/>
        <w:rPr>
          <w:rFonts w:cstheme="minorHAnsi"/>
          <w:iCs/>
          <w:sz w:val="24"/>
          <w:szCs w:val="24"/>
        </w:rPr>
      </w:pPr>
      <w:r w:rsidRPr="00357EF6">
        <w:rPr>
          <w:rFonts w:cstheme="minorHAnsi"/>
          <w:b/>
          <w:bCs/>
          <w:iCs/>
          <w:sz w:val="24"/>
          <w:szCs w:val="24"/>
        </w:rPr>
        <w:t>Deep Learning-Based Classification</w:t>
      </w:r>
      <w:r w:rsidRPr="00357EF6">
        <w:rPr>
          <w:rFonts w:cstheme="minorHAnsi"/>
          <w:iCs/>
          <w:sz w:val="24"/>
          <w:szCs w:val="24"/>
        </w:rPr>
        <w:t>: Uses CNNs trained on multilingual datasets to detect languages with high accuracy.</w:t>
      </w:r>
    </w:p>
    <w:p w14:paraId="3459E6D7" w14:textId="77777777" w:rsidR="00357EF6" w:rsidRPr="00357EF6" w:rsidRDefault="00357EF6" w:rsidP="00357EF6">
      <w:pPr>
        <w:pStyle w:val="BodyText"/>
        <w:numPr>
          <w:ilvl w:val="0"/>
          <w:numId w:val="63"/>
        </w:numPr>
        <w:spacing w:line="276" w:lineRule="auto"/>
        <w:jc w:val="both"/>
        <w:rPr>
          <w:rFonts w:cstheme="minorHAnsi"/>
          <w:iCs/>
          <w:sz w:val="24"/>
          <w:szCs w:val="24"/>
        </w:rPr>
      </w:pPr>
      <w:r w:rsidRPr="00357EF6">
        <w:rPr>
          <w:rFonts w:cstheme="minorHAnsi"/>
          <w:b/>
          <w:bCs/>
          <w:iCs/>
          <w:sz w:val="24"/>
          <w:szCs w:val="24"/>
        </w:rPr>
        <w:t>Noise-Resistant Detection</w:t>
      </w:r>
      <w:r w:rsidRPr="00357EF6">
        <w:rPr>
          <w:rFonts w:cstheme="minorHAnsi"/>
          <w:iCs/>
          <w:sz w:val="24"/>
          <w:szCs w:val="24"/>
        </w:rPr>
        <w:t>: Enhances recognition of short or ambiguous text, improving performance in chat applications and search engines.</w:t>
      </w:r>
    </w:p>
    <w:p w14:paraId="77F9947A" w14:textId="77777777" w:rsidR="00357EF6" w:rsidRPr="00357EF6" w:rsidRDefault="00357EF6" w:rsidP="00357EF6">
      <w:pPr>
        <w:pStyle w:val="BodyText"/>
        <w:numPr>
          <w:ilvl w:val="0"/>
          <w:numId w:val="63"/>
        </w:numPr>
        <w:spacing w:line="276" w:lineRule="auto"/>
        <w:jc w:val="both"/>
        <w:rPr>
          <w:rFonts w:cstheme="minorHAnsi"/>
          <w:iCs/>
          <w:sz w:val="24"/>
          <w:szCs w:val="24"/>
        </w:rPr>
      </w:pPr>
      <w:r w:rsidRPr="00357EF6">
        <w:rPr>
          <w:rFonts w:cstheme="minorHAnsi"/>
          <w:b/>
          <w:bCs/>
          <w:iCs/>
          <w:sz w:val="24"/>
          <w:szCs w:val="24"/>
        </w:rPr>
        <w:t>Scalability &amp; Integration</w:t>
      </w:r>
      <w:r w:rsidRPr="00357EF6">
        <w:rPr>
          <w:rFonts w:cstheme="minorHAnsi"/>
          <w:iCs/>
          <w:sz w:val="24"/>
          <w:szCs w:val="24"/>
        </w:rPr>
        <w:t>: Deployable as an API for seamless integration into various platforms like social media, content moderation systems, and real-time messaging apps.</w:t>
      </w:r>
    </w:p>
    <w:p w14:paraId="3CC20C60" w14:textId="77777777" w:rsidR="00357EF6" w:rsidRPr="00357EF6" w:rsidRDefault="00357EF6" w:rsidP="00357EF6">
      <w:pPr>
        <w:pStyle w:val="BodyText"/>
        <w:numPr>
          <w:ilvl w:val="0"/>
          <w:numId w:val="63"/>
        </w:numPr>
        <w:spacing w:line="276" w:lineRule="auto"/>
        <w:jc w:val="both"/>
        <w:rPr>
          <w:rFonts w:cstheme="minorHAnsi"/>
          <w:iCs/>
          <w:sz w:val="24"/>
          <w:szCs w:val="24"/>
        </w:rPr>
      </w:pPr>
      <w:r w:rsidRPr="00357EF6">
        <w:rPr>
          <w:rFonts w:cstheme="minorHAnsi"/>
          <w:b/>
          <w:bCs/>
          <w:iCs/>
          <w:sz w:val="24"/>
          <w:szCs w:val="24"/>
        </w:rPr>
        <w:lastRenderedPageBreak/>
        <w:t>Multilingual Support</w:t>
      </w:r>
      <w:r w:rsidRPr="00357EF6">
        <w:rPr>
          <w:rFonts w:cstheme="minorHAnsi"/>
          <w:iCs/>
          <w:sz w:val="24"/>
          <w:szCs w:val="24"/>
        </w:rPr>
        <w:t>: Detects multiple languages, including low-resource ones, ensuring broad applicability.</w:t>
      </w:r>
    </w:p>
    <w:p w14:paraId="69A9073C" w14:textId="77777777" w:rsidR="00E67F60" w:rsidRPr="001A0F3F" w:rsidRDefault="00E67F60" w:rsidP="003E48F4">
      <w:pPr>
        <w:pStyle w:val="BodyText"/>
        <w:spacing w:line="276" w:lineRule="auto"/>
        <w:jc w:val="both"/>
        <w:rPr>
          <w:rFonts w:cstheme="minorHAnsi"/>
          <w:iCs/>
          <w:sz w:val="24"/>
          <w:szCs w:val="24"/>
        </w:rPr>
      </w:pPr>
    </w:p>
    <w:p w14:paraId="27F2F194" w14:textId="77777777" w:rsidR="00E966CB" w:rsidRPr="001A0F3F" w:rsidRDefault="00E966CB" w:rsidP="003E48F4">
      <w:pPr>
        <w:pStyle w:val="Heading2"/>
        <w:numPr>
          <w:ilvl w:val="1"/>
          <w:numId w:val="20"/>
        </w:numPr>
        <w:tabs>
          <w:tab w:val="clear" w:pos="0"/>
          <w:tab w:val="num" w:pos="1440"/>
        </w:tabs>
        <w:spacing w:before="0" w:after="0" w:line="276" w:lineRule="auto"/>
        <w:ind w:left="1440" w:hanging="1440"/>
        <w:jc w:val="both"/>
        <w:rPr>
          <w:rFonts w:asciiTheme="minorHAnsi" w:hAnsiTheme="minorHAnsi" w:cstheme="minorHAnsi"/>
          <w:iCs/>
          <w:sz w:val="24"/>
          <w:szCs w:val="24"/>
          <w:lang w:val="en-IN"/>
        </w:rPr>
      </w:pPr>
      <w:r w:rsidRPr="001A0F3F">
        <w:rPr>
          <w:rFonts w:asciiTheme="minorHAnsi" w:hAnsiTheme="minorHAnsi" w:cstheme="minorHAnsi"/>
          <w:iCs/>
        </w:rPr>
        <w:t>Design and Implementation Constraints</w:t>
      </w:r>
    </w:p>
    <w:p w14:paraId="2E2A92BC" w14:textId="77777777" w:rsidR="00E966CB" w:rsidRPr="00250975" w:rsidRDefault="00E966CB" w:rsidP="003E48F4">
      <w:pPr>
        <w:pStyle w:val="BodyText"/>
        <w:tabs>
          <w:tab w:val="left" w:pos="0"/>
        </w:tabs>
        <w:spacing w:line="276" w:lineRule="auto"/>
        <w:jc w:val="both"/>
        <w:rPr>
          <w:rFonts w:cstheme="minorHAnsi"/>
          <w:iCs/>
          <w:sz w:val="2"/>
          <w:szCs w:val="2"/>
        </w:rPr>
      </w:pPr>
    </w:p>
    <w:p w14:paraId="45CCCDE2" w14:textId="77777777" w:rsidR="00357EF6" w:rsidRPr="00357EF6" w:rsidRDefault="00357EF6" w:rsidP="00357EF6">
      <w:p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 xml:space="preserve">The development of the </w:t>
      </w:r>
      <w:r w:rsidRPr="00357EF6">
        <w:rPr>
          <w:rFonts w:eastAsia="Times New Roman" w:cstheme="minorHAnsi"/>
          <w:b/>
          <w:bCs/>
          <w:kern w:val="0"/>
          <w:sz w:val="24"/>
          <w:szCs w:val="24"/>
          <w:lang w:eastAsia="en-IN"/>
          <w14:ligatures w14:val="none"/>
        </w:rPr>
        <w:t>CNN-Based Language Detection System</w:t>
      </w:r>
      <w:r w:rsidRPr="00357EF6">
        <w:rPr>
          <w:rFonts w:eastAsia="Times New Roman" w:cstheme="minorHAnsi"/>
          <w:kern w:val="0"/>
          <w:sz w:val="24"/>
          <w:szCs w:val="24"/>
          <w:lang w:eastAsia="en-IN"/>
          <w14:ligatures w14:val="none"/>
        </w:rPr>
        <w:t xml:space="preserve"> must adhere to several key constraints:</w:t>
      </w:r>
    </w:p>
    <w:p w14:paraId="5D03343C" w14:textId="77777777" w:rsidR="00357EF6" w:rsidRPr="00357EF6" w:rsidRDefault="00357EF6" w:rsidP="00357EF6">
      <w:pPr>
        <w:numPr>
          <w:ilvl w:val="0"/>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b/>
          <w:bCs/>
          <w:kern w:val="0"/>
          <w:sz w:val="24"/>
          <w:szCs w:val="24"/>
          <w:lang w:eastAsia="en-IN"/>
          <w14:ligatures w14:val="none"/>
        </w:rPr>
        <w:t>Hardware &amp; Performance Limitations</w:t>
      </w:r>
    </w:p>
    <w:p w14:paraId="5EF7D988"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system should efficiently process text in real-time without requiring high-end hardware.</w:t>
      </w:r>
    </w:p>
    <w:p w14:paraId="65611A49"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Optimization techniques like model quantization and batch processing should be implemented to enhance speed and efficiency.</w:t>
      </w:r>
    </w:p>
    <w:p w14:paraId="593A413A" w14:textId="77777777" w:rsidR="00357EF6" w:rsidRPr="00357EF6" w:rsidRDefault="00357EF6" w:rsidP="00357EF6">
      <w:pPr>
        <w:numPr>
          <w:ilvl w:val="0"/>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b/>
          <w:bCs/>
          <w:kern w:val="0"/>
          <w:sz w:val="24"/>
          <w:szCs w:val="24"/>
          <w:lang w:eastAsia="en-IN"/>
          <w14:ligatures w14:val="none"/>
        </w:rPr>
        <w:t>Software Platform</w:t>
      </w:r>
    </w:p>
    <w:p w14:paraId="2AE53EB0"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 xml:space="preserve">The project will be developed using Python with deep learning frameworks such as TensorFlow and </w:t>
      </w:r>
      <w:proofErr w:type="spellStart"/>
      <w:r w:rsidRPr="00357EF6">
        <w:rPr>
          <w:rFonts w:eastAsia="Times New Roman" w:cstheme="minorHAnsi"/>
          <w:kern w:val="0"/>
          <w:sz w:val="24"/>
          <w:szCs w:val="24"/>
          <w:lang w:eastAsia="en-IN"/>
          <w14:ligatures w14:val="none"/>
        </w:rPr>
        <w:t>Keras</w:t>
      </w:r>
      <w:proofErr w:type="spellEnd"/>
      <w:r w:rsidRPr="00357EF6">
        <w:rPr>
          <w:rFonts w:eastAsia="Times New Roman" w:cstheme="minorHAnsi"/>
          <w:kern w:val="0"/>
          <w:sz w:val="24"/>
          <w:szCs w:val="24"/>
          <w:lang w:eastAsia="en-IN"/>
          <w14:ligatures w14:val="none"/>
        </w:rPr>
        <w:t>.</w:t>
      </w:r>
    </w:p>
    <w:p w14:paraId="37A2C001"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system should be platform-independent, ensuring compatibility with Windows, Linux, and cloud environments.</w:t>
      </w:r>
    </w:p>
    <w:p w14:paraId="79ACA693" w14:textId="77777777" w:rsidR="00357EF6" w:rsidRPr="00357EF6" w:rsidRDefault="00357EF6" w:rsidP="00357EF6">
      <w:pPr>
        <w:numPr>
          <w:ilvl w:val="0"/>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b/>
          <w:bCs/>
          <w:kern w:val="0"/>
          <w:sz w:val="24"/>
          <w:szCs w:val="24"/>
          <w:lang w:eastAsia="en-IN"/>
          <w14:ligatures w14:val="none"/>
        </w:rPr>
        <w:t>Scalability &amp; Flexibility</w:t>
      </w:r>
    </w:p>
    <w:p w14:paraId="6F7F48CA"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architecture should support easy updates to the language model and preprocessing pipeline.</w:t>
      </w:r>
    </w:p>
    <w:p w14:paraId="01186319"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system should be extendable to support additional languages and dialects without major modifications.</w:t>
      </w:r>
    </w:p>
    <w:p w14:paraId="1F9E7759" w14:textId="77777777" w:rsidR="00357EF6" w:rsidRPr="00357EF6" w:rsidRDefault="00357EF6" w:rsidP="00357EF6">
      <w:pPr>
        <w:numPr>
          <w:ilvl w:val="0"/>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b/>
          <w:bCs/>
          <w:kern w:val="0"/>
          <w:sz w:val="24"/>
          <w:szCs w:val="24"/>
          <w:lang w:eastAsia="en-IN"/>
          <w14:ligatures w14:val="none"/>
        </w:rPr>
        <w:t>User Interface (UI) and Accessibility</w:t>
      </w:r>
    </w:p>
    <w:p w14:paraId="1D554CD4"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A simple and interactive GUI (if applicable) should be designed for ease of use by non-technical users.</w:t>
      </w:r>
    </w:p>
    <w:p w14:paraId="6C712888"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API-based access should be available for integration with third-party applications and web services.</w:t>
      </w:r>
    </w:p>
    <w:p w14:paraId="4C2CE4DA" w14:textId="77777777" w:rsidR="00357EF6" w:rsidRPr="00357EF6" w:rsidRDefault="00357EF6" w:rsidP="00357EF6">
      <w:pPr>
        <w:numPr>
          <w:ilvl w:val="0"/>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b/>
          <w:bCs/>
          <w:kern w:val="0"/>
          <w:sz w:val="24"/>
          <w:szCs w:val="24"/>
          <w:lang w:eastAsia="en-IN"/>
          <w14:ligatures w14:val="none"/>
        </w:rPr>
        <w:t>Data Handling &amp; Storage</w:t>
      </w:r>
    </w:p>
    <w:p w14:paraId="71544F97"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system should efficiently manage large text datasets, ensuring fast retrieval and minimal memory overhead.</w:t>
      </w:r>
    </w:p>
    <w:p w14:paraId="4A7E503C"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Logs and performance reports should be maintained for monitoring accuracy and improving model performance.</w:t>
      </w:r>
    </w:p>
    <w:p w14:paraId="6AD8FBB7" w14:textId="77777777" w:rsidR="00357EF6" w:rsidRPr="00357EF6" w:rsidRDefault="00357EF6" w:rsidP="00357EF6">
      <w:pPr>
        <w:numPr>
          <w:ilvl w:val="0"/>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b/>
          <w:bCs/>
          <w:kern w:val="0"/>
          <w:sz w:val="24"/>
          <w:szCs w:val="24"/>
          <w:lang w:eastAsia="en-IN"/>
          <w14:ligatures w14:val="none"/>
        </w:rPr>
        <w:t>Security &amp; Privacy</w:t>
      </w:r>
    </w:p>
    <w:p w14:paraId="213D873B"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Sensitive text data should be encrypted during storage and transmission to prevent unauthorized access.</w:t>
      </w:r>
    </w:p>
    <w:p w14:paraId="50799DB4"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system must comply with data privacy laws (e.g., GDPR) and ensure responsible AI usage.</w:t>
      </w:r>
    </w:p>
    <w:p w14:paraId="64A3CFDD" w14:textId="77777777" w:rsidR="00357EF6" w:rsidRPr="00357EF6" w:rsidRDefault="00357EF6" w:rsidP="00357EF6">
      <w:pPr>
        <w:numPr>
          <w:ilvl w:val="0"/>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b/>
          <w:bCs/>
          <w:kern w:val="0"/>
          <w:sz w:val="24"/>
          <w:szCs w:val="24"/>
          <w:lang w:eastAsia="en-IN"/>
          <w14:ligatures w14:val="none"/>
        </w:rPr>
        <w:t>Industry Standards &amp; Compliance</w:t>
      </w:r>
    </w:p>
    <w:p w14:paraId="7B6A4A71"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model should adhere to standard NLP encoding formats (UTF-8) and text preprocessing conventions.</w:t>
      </w:r>
    </w:p>
    <w:p w14:paraId="37B6C63D" w14:textId="77777777" w:rsidR="00357EF6" w:rsidRPr="00357EF6" w:rsidRDefault="00357EF6" w:rsidP="00357EF6">
      <w:pPr>
        <w:numPr>
          <w:ilvl w:val="1"/>
          <w:numId w:val="27"/>
        </w:numPr>
        <w:spacing w:before="100" w:beforeAutospacing="1" w:after="100" w:afterAutospacing="1" w:line="240" w:lineRule="auto"/>
        <w:jc w:val="both"/>
        <w:rPr>
          <w:rFonts w:eastAsia="Times New Roman" w:cstheme="minorHAnsi"/>
          <w:kern w:val="0"/>
          <w:sz w:val="24"/>
          <w:szCs w:val="24"/>
          <w:lang w:eastAsia="en-IN"/>
          <w14:ligatures w14:val="none"/>
        </w:rPr>
      </w:pPr>
      <w:r w:rsidRPr="00357EF6">
        <w:rPr>
          <w:rFonts w:eastAsia="Times New Roman" w:cstheme="minorHAnsi"/>
          <w:kern w:val="0"/>
          <w:sz w:val="24"/>
          <w:szCs w:val="24"/>
          <w:lang w:eastAsia="en-IN"/>
          <w14:ligatures w14:val="none"/>
        </w:rPr>
        <w:t>The system must incorporate bias mitigation techniques to ensure fair and unbiased language classification.</w:t>
      </w:r>
    </w:p>
    <w:p w14:paraId="5309F401" w14:textId="735D96EC" w:rsidR="00E966CB" w:rsidRPr="001A0F3F" w:rsidRDefault="00E966CB" w:rsidP="00357EF6">
      <w:pPr>
        <w:pStyle w:val="BodyText"/>
        <w:tabs>
          <w:tab w:val="left" w:pos="0"/>
        </w:tabs>
        <w:suppressAutoHyphens/>
        <w:spacing w:after="140" w:line="276" w:lineRule="auto"/>
        <w:ind w:left="720"/>
        <w:jc w:val="both"/>
        <w:rPr>
          <w:rFonts w:cstheme="minorHAnsi"/>
          <w:iCs/>
          <w:sz w:val="24"/>
          <w:szCs w:val="24"/>
        </w:rPr>
      </w:pPr>
    </w:p>
    <w:p w14:paraId="3FE2A03B" w14:textId="681AD64D" w:rsidR="00E67F60" w:rsidRDefault="00E67F60">
      <w:pPr>
        <w:rPr>
          <w:rFonts w:cstheme="minorHAnsi"/>
          <w:iCs/>
        </w:rPr>
      </w:pPr>
      <w:r>
        <w:rPr>
          <w:rFonts w:cstheme="minorHAnsi"/>
          <w:iCs/>
        </w:rPr>
        <w:br w:type="page"/>
      </w:r>
    </w:p>
    <w:p w14:paraId="7429D76A" w14:textId="469DC500" w:rsidR="00E966CB" w:rsidRPr="00E67F60" w:rsidRDefault="00E966CB" w:rsidP="00E67F60">
      <w:pPr>
        <w:pStyle w:val="Heading2"/>
        <w:numPr>
          <w:ilvl w:val="1"/>
          <w:numId w:val="20"/>
        </w:numPr>
        <w:tabs>
          <w:tab w:val="clear" w:pos="0"/>
          <w:tab w:val="clear" w:pos="576"/>
          <w:tab w:val="num" w:pos="567"/>
        </w:tabs>
        <w:spacing w:before="0" w:after="0" w:line="276" w:lineRule="auto"/>
        <w:ind w:left="284" w:hanging="284"/>
        <w:jc w:val="both"/>
        <w:rPr>
          <w:rFonts w:asciiTheme="minorHAnsi" w:hAnsiTheme="minorHAnsi" w:cstheme="minorHAnsi"/>
          <w:iCs/>
          <w:sz w:val="24"/>
          <w:szCs w:val="24"/>
        </w:rPr>
      </w:pPr>
      <w:r w:rsidRPr="00E67F60">
        <w:rPr>
          <w:rFonts w:asciiTheme="minorHAnsi" w:hAnsiTheme="minorHAnsi" w:cstheme="minorHAnsi"/>
          <w:iCs/>
        </w:rPr>
        <w:lastRenderedPageBreak/>
        <w:t>Assumptions and Dependencies</w:t>
      </w:r>
    </w:p>
    <w:p w14:paraId="0439F180" w14:textId="11C02C0E" w:rsidR="00E966CB" w:rsidRPr="00250975" w:rsidRDefault="00E966CB" w:rsidP="003E48F4">
      <w:pPr>
        <w:pStyle w:val="BodyText"/>
        <w:spacing w:line="276" w:lineRule="auto"/>
        <w:jc w:val="both"/>
        <w:rPr>
          <w:rFonts w:cstheme="minorHAnsi"/>
          <w:iCs/>
          <w:sz w:val="2"/>
          <w:szCs w:val="2"/>
        </w:rPr>
      </w:pPr>
    </w:p>
    <w:p w14:paraId="6F0543D4" w14:textId="501F2668" w:rsidR="00777671" w:rsidRPr="00777671" w:rsidRDefault="00777671" w:rsidP="00777671">
      <w:pPr>
        <w:pStyle w:val="BodyText"/>
        <w:spacing w:line="276" w:lineRule="auto"/>
        <w:jc w:val="both"/>
        <w:rPr>
          <w:rFonts w:cstheme="minorHAnsi"/>
          <w:iCs/>
          <w:sz w:val="24"/>
          <w:szCs w:val="24"/>
        </w:rPr>
      </w:pPr>
      <w:r>
        <w:rPr>
          <w:rFonts w:cstheme="minorHAnsi"/>
          <w:iCs/>
          <w:sz w:val="24"/>
          <w:szCs w:val="24"/>
        </w:rPr>
        <w:t>T</w:t>
      </w:r>
      <w:r w:rsidRPr="00777671">
        <w:rPr>
          <w:rFonts w:cstheme="minorHAnsi"/>
          <w:iCs/>
          <w:sz w:val="24"/>
          <w:szCs w:val="24"/>
        </w:rPr>
        <w:t xml:space="preserve">he following assumptions and dependencies are critical to the successful development and implementation of the </w:t>
      </w:r>
      <w:r w:rsidRPr="00777671">
        <w:rPr>
          <w:rFonts w:cstheme="minorHAnsi"/>
          <w:b/>
          <w:bCs/>
          <w:iCs/>
          <w:sz w:val="24"/>
          <w:szCs w:val="24"/>
        </w:rPr>
        <w:t>CNN-Based Language Detection System</w:t>
      </w:r>
      <w:r w:rsidRPr="00777671">
        <w:rPr>
          <w:rFonts w:cstheme="minorHAnsi"/>
          <w:iCs/>
          <w:sz w:val="24"/>
          <w:szCs w:val="24"/>
        </w:rPr>
        <w:t>:</w:t>
      </w:r>
    </w:p>
    <w:p w14:paraId="38082117" w14:textId="77777777" w:rsidR="00777671" w:rsidRPr="00777671" w:rsidRDefault="00777671" w:rsidP="00777671">
      <w:pPr>
        <w:pStyle w:val="BodyText"/>
        <w:spacing w:line="276" w:lineRule="auto"/>
        <w:jc w:val="both"/>
        <w:rPr>
          <w:rFonts w:cstheme="minorHAnsi"/>
          <w:b/>
          <w:bCs/>
          <w:iCs/>
          <w:sz w:val="24"/>
          <w:szCs w:val="24"/>
        </w:rPr>
      </w:pPr>
      <w:r w:rsidRPr="00777671">
        <w:rPr>
          <w:rFonts w:cstheme="minorHAnsi"/>
          <w:b/>
          <w:bCs/>
          <w:iCs/>
          <w:sz w:val="24"/>
          <w:szCs w:val="24"/>
        </w:rPr>
        <w:t>Assumptions</w:t>
      </w:r>
    </w:p>
    <w:p w14:paraId="2AEA399C" w14:textId="77777777" w:rsidR="00777671" w:rsidRPr="00777671" w:rsidRDefault="00777671" w:rsidP="00777671">
      <w:pPr>
        <w:pStyle w:val="BodyText"/>
        <w:numPr>
          <w:ilvl w:val="0"/>
          <w:numId w:val="65"/>
        </w:numPr>
        <w:spacing w:line="276" w:lineRule="auto"/>
        <w:jc w:val="both"/>
        <w:rPr>
          <w:rFonts w:cstheme="minorHAnsi"/>
          <w:iCs/>
          <w:sz w:val="24"/>
          <w:szCs w:val="24"/>
        </w:rPr>
      </w:pPr>
      <w:r w:rsidRPr="00777671">
        <w:rPr>
          <w:rFonts w:cstheme="minorHAnsi"/>
          <w:b/>
          <w:bCs/>
          <w:iCs/>
          <w:sz w:val="24"/>
          <w:szCs w:val="24"/>
        </w:rPr>
        <w:t>User Proficiency in Basic System Usage:</w:t>
      </w:r>
      <w:r w:rsidRPr="00777671">
        <w:rPr>
          <w:rFonts w:cstheme="minorHAnsi"/>
          <w:iCs/>
          <w:sz w:val="24"/>
          <w:szCs w:val="24"/>
        </w:rPr>
        <w:t xml:space="preserve"> Users are expected to have a general understanding of text input and basic system operations.</w:t>
      </w:r>
    </w:p>
    <w:p w14:paraId="76B0EFBC" w14:textId="77777777" w:rsidR="00777671" w:rsidRPr="00777671" w:rsidRDefault="00777671" w:rsidP="00777671">
      <w:pPr>
        <w:pStyle w:val="BodyText"/>
        <w:numPr>
          <w:ilvl w:val="0"/>
          <w:numId w:val="65"/>
        </w:numPr>
        <w:spacing w:line="276" w:lineRule="auto"/>
        <w:jc w:val="both"/>
        <w:rPr>
          <w:rFonts w:cstheme="minorHAnsi"/>
          <w:iCs/>
          <w:sz w:val="24"/>
          <w:szCs w:val="24"/>
        </w:rPr>
      </w:pPr>
      <w:r w:rsidRPr="00777671">
        <w:rPr>
          <w:rFonts w:cstheme="minorHAnsi"/>
          <w:b/>
          <w:bCs/>
          <w:iCs/>
          <w:sz w:val="24"/>
          <w:szCs w:val="24"/>
        </w:rPr>
        <w:t xml:space="preserve">Availability of </w:t>
      </w:r>
      <w:proofErr w:type="spellStart"/>
      <w:r w:rsidRPr="00777671">
        <w:rPr>
          <w:rFonts w:cstheme="minorHAnsi"/>
          <w:b/>
          <w:bCs/>
          <w:iCs/>
          <w:sz w:val="24"/>
          <w:szCs w:val="24"/>
        </w:rPr>
        <w:t>Labeled</w:t>
      </w:r>
      <w:proofErr w:type="spellEnd"/>
      <w:r w:rsidRPr="00777671">
        <w:rPr>
          <w:rFonts w:cstheme="minorHAnsi"/>
          <w:b/>
          <w:bCs/>
          <w:iCs/>
          <w:sz w:val="24"/>
          <w:szCs w:val="24"/>
        </w:rPr>
        <w:t xml:space="preserve"> Datasets:</w:t>
      </w:r>
      <w:r w:rsidRPr="00777671">
        <w:rPr>
          <w:rFonts w:cstheme="minorHAnsi"/>
          <w:iCs/>
          <w:sz w:val="24"/>
          <w:szCs w:val="24"/>
        </w:rPr>
        <w:t xml:space="preserve"> The system assumes access to high-quality, pre-</w:t>
      </w:r>
      <w:proofErr w:type="spellStart"/>
      <w:r w:rsidRPr="00777671">
        <w:rPr>
          <w:rFonts w:cstheme="minorHAnsi"/>
          <w:iCs/>
          <w:sz w:val="24"/>
          <w:szCs w:val="24"/>
        </w:rPr>
        <w:t>labeled</w:t>
      </w:r>
      <w:proofErr w:type="spellEnd"/>
      <w:r w:rsidRPr="00777671">
        <w:rPr>
          <w:rFonts w:cstheme="minorHAnsi"/>
          <w:iCs/>
          <w:sz w:val="24"/>
          <w:szCs w:val="24"/>
        </w:rPr>
        <w:t xml:space="preserve"> multilingual datasets for training and evaluation.</w:t>
      </w:r>
    </w:p>
    <w:p w14:paraId="7CE9E5DF" w14:textId="77777777" w:rsidR="00777671" w:rsidRPr="00777671" w:rsidRDefault="00777671" w:rsidP="00777671">
      <w:pPr>
        <w:pStyle w:val="BodyText"/>
        <w:numPr>
          <w:ilvl w:val="0"/>
          <w:numId w:val="65"/>
        </w:numPr>
        <w:spacing w:line="276" w:lineRule="auto"/>
        <w:jc w:val="both"/>
        <w:rPr>
          <w:rFonts w:cstheme="minorHAnsi"/>
          <w:iCs/>
          <w:sz w:val="24"/>
          <w:szCs w:val="24"/>
        </w:rPr>
      </w:pPr>
      <w:r w:rsidRPr="00777671">
        <w:rPr>
          <w:rFonts w:cstheme="minorHAnsi"/>
          <w:b/>
          <w:bCs/>
          <w:iCs/>
          <w:sz w:val="24"/>
          <w:szCs w:val="24"/>
        </w:rPr>
        <w:t>Stable AI Frameworks:</w:t>
      </w:r>
      <w:r w:rsidRPr="00777671">
        <w:rPr>
          <w:rFonts w:cstheme="minorHAnsi"/>
          <w:iCs/>
          <w:sz w:val="24"/>
          <w:szCs w:val="24"/>
        </w:rPr>
        <w:t xml:space="preserve"> It is assumed that deep learning libraries such as TensorFlow, </w:t>
      </w:r>
      <w:proofErr w:type="spellStart"/>
      <w:r w:rsidRPr="00777671">
        <w:rPr>
          <w:rFonts w:cstheme="minorHAnsi"/>
          <w:iCs/>
          <w:sz w:val="24"/>
          <w:szCs w:val="24"/>
        </w:rPr>
        <w:t>Keras</w:t>
      </w:r>
      <w:proofErr w:type="spellEnd"/>
      <w:r w:rsidRPr="00777671">
        <w:rPr>
          <w:rFonts w:cstheme="minorHAnsi"/>
          <w:iCs/>
          <w:sz w:val="24"/>
          <w:szCs w:val="24"/>
        </w:rPr>
        <w:t>, and Scikit-learn will continue to receive updates and support.</w:t>
      </w:r>
    </w:p>
    <w:p w14:paraId="34248F7A" w14:textId="77777777" w:rsidR="00777671" w:rsidRPr="00777671" w:rsidRDefault="00777671" w:rsidP="00777671">
      <w:pPr>
        <w:pStyle w:val="BodyText"/>
        <w:numPr>
          <w:ilvl w:val="0"/>
          <w:numId w:val="65"/>
        </w:numPr>
        <w:spacing w:line="276" w:lineRule="auto"/>
        <w:jc w:val="both"/>
        <w:rPr>
          <w:rFonts w:cstheme="minorHAnsi"/>
          <w:iCs/>
          <w:sz w:val="24"/>
          <w:szCs w:val="24"/>
        </w:rPr>
      </w:pPr>
      <w:r w:rsidRPr="00777671">
        <w:rPr>
          <w:rFonts w:cstheme="minorHAnsi"/>
          <w:b/>
          <w:bCs/>
          <w:iCs/>
          <w:sz w:val="24"/>
          <w:szCs w:val="24"/>
        </w:rPr>
        <w:t>Scalability of Model Training:</w:t>
      </w:r>
      <w:r w:rsidRPr="00777671">
        <w:rPr>
          <w:rFonts w:cstheme="minorHAnsi"/>
          <w:iCs/>
          <w:sz w:val="24"/>
          <w:szCs w:val="24"/>
        </w:rPr>
        <w:t xml:space="preserve"> The system assumes that computational resources (local or cloud-based) will be sufficient to train and fine-tune the CNN model efficiently.</w:t>
      </w:r>
    </w:p>
    <w:p w14:paraId="79A111B6" w14:textId="77777777" w:rsidR="00777671" w:rsidRPr="00777671" w:rsidRDefault="00777671" w:rsidP="00777671">
      <w:pPr>
        <w:pStyle w:val="BodyText"/>
        <w:numPr>
          <w:ilvl w:val="0"/>
          <w:numId w:val="65"/>
        </w:numPr>
        <w:spacing w:line="276" w:lineRule="auto"/>
        <w:jc w:val="both"/>
        <w:rPr>
          <w:rFonts w:cstheme="minorHAnsi"/>
          <w:iCs/>
          <w:sz w:val="24"/>
          <w:szCs w:val="24"/>
        </w:rPr>
      </w:pPr>
      <w:r w:rsidRPr="00777671">
        <w:rPr>
          <w:rFonts w:cstheme="minorHAnsi"/>
          <w:b/>
          <w:bCs/>
          <w:iCs/>
          <w:sz w:val="24"/>
          <w:szCs w:val="24"/>
        </w:rPr>
        <w:t>Language Support Demand:</w:t>
      </w:r>
      <w:r w:rsidRPr="00777671">
        <w:rPr>
          <w:rFonts w:cstheme="minorHAnsi"/>
          <w:iCs/>
          <w:sz w:val="24"/>
          <w:szCs w:val="24"/>
        </w:rPr>
        <w:t xml:space="preserve"> The system assumes a growing need for automated language detection in applications like content moderation, translation services, and security monitoring.</w:t>
      </w:r>
    </w:p>
    <w:p w14:paraId="33315D84" w14:textId="77777777" w:rsidR="00777671" w:rsidRPr="00777671" w:rsidRDefault="00777671" w:rsidP="00777671">
      <w:pPr>
        <w:pStyle w:val="BodyText"/>
        <w:spacing w:line="276" w:lineRule="auto"/>
        <w:jc w:val="both"/>
        <w:rPr>
          <w:rFonts w:cstheme="minorHAnsi"/>
          <w:b/>
          <w:bCs/>
          <w:iCs/>
          <w:sz w:val="24"/>
          <w:szCs w:val="24"/>
        </w:rPr>
      </w:pPr>
      <w:r w:rsidRPr="00777671">
        <w:rPr>
          <w:rFonts w:cstheme="minorHAnsi"/>
          <w:b/>
          <w:bCs/>
          <w:iCs/>
          <w:sz w:val="24"/>
          <w:szCs w:val="24"/>
        </w:rPr>
        <w:t>Dependencies</w:t>
      </w:r>
    </w:p>
    <w:p w14:paraId="07DD6819" w14:textId="77777777" w:rsidR="00777671" w:rsidRPr="00777671" w:rsidRDefault="00777671" w:rsidP="00777671">
      <w:pPr>
        <w:pStyle w:val="BodyText"/>
        <w:numPr>
          <w:ilvl w:val="0"/>
          <w:numId w:val="66"/>
        </w:numPr>
        <w:spacing w:line="276" w:lineRule="auto"/>
        <w:jc w:val="both"/>
        <w:rPr>
          <w:rFonts w:cstheme="minorHAnsi"/>
          <w:iCs/>
          <w:sz w:val="24"/>
          <w:szCs w:val="24"/>
        </w:rPr>
      </w:pPr>
      <w:r w:rsidRPr="00777671">
        <w:rPr>
          <w:rFonts w:cstheme="minorHAnsi"/>
          <w:b/>
          <w:bCs/>
          <w:iCs/>
          <w:sz w:val="24"/>
          <w:szCs w:val="24"/>
        </w:rPr>
        <w:t>AI Framework and Library Support:</w:t>
      </w:r>
      <w:r w:rsidRPr="00777671">
        <w:rPr>
          <w:rFonts w:cstheme="minorHAnsi"/>
          <w:iCs/>
          <w:sz w:val="24"/>
          <w:szCs w:val="24"/>
        </w:rPr>
        <w:t xml:space="preserve"> The platform depends on stable versions of TensorFlow, </w:t>
      </w:r>
      <w:proofErr w:type="spellStart"/>
      <w:r w:rsidRPr="00777671">
        <w:rPr>
          <w:rFonts w:cstheme="minorHAnsi"/>
          <w:iCs/>
          <w:sz w:val="24"/>
          <w:szCs w:val="24"/>
        </w:rPr>
        <w:t>Keras</w:t>
      </w:r>
      <w:proofErr w:type="spellEnd"/>
      <w:r w:rsidRPr="00777671">
        <w:rPr>
          <w:rFonts w:cstheme="minorHAnsi"/>
          <w:iCs/>
          <w:sz w:val="24"/>
          <w:szCs w:val="24"/>
        </w:rPr>
        <w:t>, and NumPy for model development and deployment.</w:t>
      </w:r>
    </w:p>
    <w:p w14:paraId="53EF4413" w14:textId="67CBB152" w:rsidR="00777671" w:rsidRPr="00777671" w:rsidRDefault="00777671" w:rsidP="00777671">
      <w:pPr>
        <w:pStyle w:val="BodyText"/>
        <w:numPr>
          <w:ilvl w:val="0"/>
          <w:numId w:val="66"/>
        </w:numPr>
        <w:spacing w:line="276" w:lineRule="auto"/>
        <w:jc w:val="both"/>
        <w:rPr>
          <w:rFonts w:cstheme="minorHAnsi"/>
          <w:iCs/>
          <w:sz w:val="24"/>
          <w:szCs w:val="24"/>
        </w:rPr>
      </w:pPr>
      <w:r w:rsidRPr="00777671">
        <w:rPr>
          <w:rFonts w:cstheme="minorHAnsi"/>
          <w:b/>
          <w:bCs/>
          <w:iCs/>
          <w:sz w:val="24"/>
          <w:szCs w:val="24"/>
        </w:rPr>
        <w:t>Preprocessing and Feature Extraction Tools:</w:t>
      </w:r>
      <w:r w:rsidRPr="00777671">
        <w:rPr>
          <w:rFonts w:cstheme="minorHAnsi"/>
          <w:iCs/>
          <w:sz w:val="24"/>
          <w:szCs w:val="24"/>
        </w:rPr>
        <w:t xml:space="preserve"> The system relies on NLP libraries like NLTK and spa</w:t>
      </w:r>
      <w:r w:rsidR="009A2E70">
        <w:rPr>
          <w:rFonts w:cstheme="minorHAnsi"/>
          <w:iCs/>
          <w:sz w:val="24"/>
          <w:szCs w:val="24"/>
        </w:rPr>
        <w:t>c</w:t>
      </w:r>
      <w:r w:rsidRPr="00777671">
        <w:rPr>
          <w:rFonts w:cstheme="minorHAnsi"/>
          <w:iCs/>
          <w:sz w:val="24"/>
          <w:szCs w:val="24"/>
        </w:rPr>
        <w:t xml:space="preserve">y for text preprocessing tasks such as tokenization and </w:t>
      </w:r>
      <w:r w:rsidR="009A2E70" w:rsidRPr="00777671">
        <w:rPr>
          <w:rFonts w:cstheme="minorHAnsi"/>
          <w:iCs/>
          <w:sz w:val="24"/>
          <w:szCs w:val="24"/>
        </w:rPr>
        <w:t>stop word</w:t>
      </w:r>
      <w:r w:rsidRPr="00777671">
        <w:rPr>
          <w:rFonts w:cstheme="minorHAnsi"/>
          <w:iCs/>
          <w:sz w:val="24"/>
          <w:szCs w:val="24"/>
        </w:rPr>
        <w:t xml:space="preserve"> removal.</w:t>
      </w:r>
    </w:p>
    <w:p w14:paraId="1D136133" w14:textId="77777777" w:rsidR="00777671" w:rsidRPr="00777671" w:rsidRDefault="00777671" w:rsidP="00777671">
      <w:pPr>
        <w:pStyle w:val="BodyText"/>
        <w:numPr>
          <w:ilvl w:val="0"/>
          <w:numId w:val="66"/>
        </w:numPr>
        <w:spacing w:line="276" w:lineRule="auto"/>
        <w:jc w:val="both"/>
        <w:rPr>
          <w:rFonts w:cstheme="minorHAnsi"/>
          <w:iCs/>
          <w:sz w:val="24"/>
          <w:szCs w:val="24"/>
        </w:rPr>
      </w:pPr>
      <w:r w:rsidRPr="00777671">
        <w:rPr>
          <w:rFonts w:cstheme="minorHAnsi"/>
          <w:b/>
          <w:bCs/>
          <w:iCs/>
          <w:sz w:val="24"/>
          <w:szCs w:val="24"/>
        </w:rPr>
        <w:t>Third-Party APIs:</w:t>
      </w:r>
      <w:r w:rsidRPr="00777671">
        <w:rPr>
          <w:rFonts w:cstheme="minorHAnsi"/>
          <w:iCs/>
          <w:sz w:val="24"/>
          <w:szCs w:val="24"/>
        </w:rPr>
        <w:t xml:space="preserve"> If external APIs (e.g., Google Translate, OpenAI language models) are integrated, any changes in their availability or pricing models may impact the system.</w:t>
      </w:r>
    </w:p>
    <w:p w14:paraId="0B84A245" w14:textId="77777777" w:rsidR="00777671" w:rsidRPr="00777671" w:rsidRDefault="00777671" w:rsidP="00777671">
      <w:pPr>
        <w:pStyle w:val="BodyText"/>
        <w:numPr>
          <w:ilvl w:val="0"/>
          <w:numId w:val="66"/>
        </w:numPr>
        <w:spacing w:line="276" w:lineRule="auto"/>
        <w:jc w:val="both"/>
        <w:rPr>
          <w:rFonts w:cstheme="minorHAnsi"/>
          <w:iCs/>
          <w:sz w:val="24"/>
          <w:szCs w:val="24"/>
        </w:rPr>
      </w:pPr>
      <w:r w:rsidRPr="00777671">
        <w:rPr>
          <w:rFonts w:cstheme="minorHAnsi"/>
          <w:b/>
          <w:bCs/>
          <w:iCs/>
          <w:sz w:val="24"/>
          <w:szCs w:val="24"/>
        </w:rPr>
        <w:t>Compliance with Data Privacy Regulations:</w:t>
      </w:r>
      <w:r w:rsidRPr="00777671">
        <w:rPr>
          <w:rFonts w:cstheme="minorHAnsi"/>
          <w:iCs/>
          <w:sz w:val="24"/>
          <w:szCs w:val="24"/>
        </w:rPr>
        <w:t xml:space="preserve"> The system must adhere to data protection standards (e.g., GDPR, ISO 27001) when handling sensitive text data.</w:t>
      </w:r>
    </w:p>
    <w:p w14:paraId="7A51E224" w14:textId="77777777" w:rsidR="00777671" w:rsidRPr="00777671" w:rsidRDefault="00777671" w:rsidP="00777671">
      <w:pPr>
        <w:pStyle w:val="BodyText"/>
        <w:numPr>
          <w:ilvl w:val="0"/>
          <w:numId w:val="66"/>
        </w:numPr>
        <w:spacing w:line="276" w:lineRule="auto"/>
        <w:jc w:val="both"/>
        <w:rPr>
          <w:rFonts w:cstheme="minorHAnsi"/>
          <w:iCs/>
          <w:sz w:val="24"/>
          <w:szCs w:val="24"/>
        </w:rPr>
      </w:pPr>
      <w:r w:rsidRPr="00777671">
        <w:rPr>
          <w:rFonts w:cstheme="minorHAnsi"/>
          <w:b/>
          <w:bCs/>
          <w:iCs/>
          <w:sz w:val="24"/>
          <w:szCs w:val="24"/>
        </w:rPr>
        <w:t>Hardware Limitations:</w:t>
      </w:r>
      <w:r w:rsidRPr="00777671">
        <w:rPr>
          <w:rFonts w:cstheme="minorHAnsi"/>
          <w:iCs/>
          <w:sz w:val="24"/>
          <w:szCs w:val="24"/>
        </w:rPr>
        <w:t xml:space="preserve"> Performance and speed depend on the availability of GPU acceleration or cloud-based processing for handling large datasets and real-time detection.</w:t>
      </w:r>
    </w:p>
    <w:p w14:paraId="325D7E4F" w14:textId="77777777" w:rsidR="00777671" w:rsidRPr="00777671" w:rsidRDefault="00777671" w:rsidP="00777671">
      <w:pPr>
        <w:pStyle w:val="BodyText"/>
        <w:spacing w:line="276" w:lineRule="auto"/>
        <w:jc w:val="both"/>
        <w:rPr>
          <w:rFonts w:cstheme="minorHAnsi"/>
          <w:b/>
          <w:bCs/>
          <w:iCs/>
          <w:sz w:val="24"/>
          <w:szCs w:val="24"/>
        </w:rPr>
      </w:pPr>
      <w:r w:rsidRPr="00777671">
        <w:rPr>
          <w:rFonts w:cstheme="minorHAnsi"/>
          <w:b/>
          <w:bCs/>
          <w:iCs/>
          <w:sz w:val="24"/>
          <w:szCs w:val="24"/>
        </w:rPr>
        <w:t>Conclusion</w:t>
      </w:r>
    </w:p>
    <w:p w14:paraId="097B0317" w14:textId="3A1CCC0C" w:rsidR="005D1648" w:rsidRPr="001A0F3F" w:rsidRDefault="00777671" w:rsidP="001A0F3F">
      <w:pPr>
        <w:pStyle w:val="BodyText"/>
        <w:spacing w:line="276" w:lineRule="auto"/>
        <w:jc w:val="both"/>
        <w:rPr>
          <w:rFonts w:cstheme="minorHAnsi"/>
          <w:iCs/>
          <w:sz w:val="24"/>
          <w:szCs w:val="24"/>
        </w:rPr>
      </w:pPr>
      <w:r w:rsidRPr="00777671">
        <w:rPr>
          <w:rFonts w:cstheme="minorHAnsi"/>
          <w:iCs/>
          <w:sz w:val="24"/>
          <w:szCs w:val="24"/>
        </w:rPr>
        <w:t xml:space="preserve">The </w:t>
      </w:r>
      <w:r w:rsidRPr="00777671">
        <w:rPr>
          <w:rFonts w:cstheme="minorHAnsi"/>
          <w:b/>
          <w:bCs/>
          <w:iCs/>
          <w:sz w:val="24"/>
          <w:szCs w:val="24"/>
        </w:rPr>
        <w:t>CNN-Based Language Detection System</w:t>
      </w:r>
      <w:r w:rsidRPr="00777671">
        <w:rPr>
          <w:rFonts w:cstheme="minorHAnsi"/>
          <w:iCs/>
          <w:sz w:val="24"/>
          <w:szCs w:val="24"/>
        </w:rPr>
        <w:t xml:space="preserve"> is built on a robust AI-driven architecture designed for efficiency, scalability, and accuracy. By addressing these assumptions and dependencies, the system ensures reliable performance for real-world applications in multilingual content processing and security monitoring</w:t>
      </w:r>
      <w:r w:rsidR="00E966CB" w:rsidRPr="001A0F3F">
        <w:rPr>
          <w:rFonts w:cstheme="minorHAnsi"/>
          <w:iCs/>
          <w:sz w:val="24"/>
          <w:szCs w:val="24"/>
        </w:rPr>
        <w:t>.</w:t>
      </w:r>
    </w:p>
    <w:p w14:paraId="33137CC8" w14:textId="2574AD15" w:rsidR="00E966CB" w:rsidRPr="000B0734" w:rsidRDefault="005D1648" w:rsidP="003E48F4">
      <w:pPr>
        <w:spacing w:line="276" w:lineRule="auto"/>
        <w:rPr>
          <w:rFonts w:cstheme="minorHAnsi"/>
          <w:iCs/>
        </w:rPr>
      </w:pPr>
      <w:r w:rsidRPr="000B0734">
        <w:rPr>
          <w:rFonts w:cstheme="minorHAnsi"/>
          <w:iCs/>
        </w:rPr>
        <w:br w:type="page"/>
      </w:r>
    </w:p>
    <w:p w14:paraId="71CD3659" w14:textId="78B206DE" w:rsidR="00E966CB" w:rsidRPr="000B0734" w:rsidRDefault="00E966CB" w:rsidP="00E966CB">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Functional Requirements</w:t>
      </w:r>
    </w:p>
    <w:p w14:paraId="390FA836" w14:textId="77777777" w:rsidR="00E966CB" w:rsidRPr="000B0734" w:rsidRDefault="00E966CB" w:rsidP="00E966CB">
      <w:pPr>
        <w:pStyle w:val="Heading2"/>
        <w:numPr>
          <w:ilvl w:val="0"/>
          <w:numId w:val="0"/>
        </w:numPr>
        <w:spacing w:before="0" w:after="0" w:line="240" w:lineRule="auto"/>
        <w:ind w:left="578"/>
        <w:rPr>
          <w:rFonts w:asciiTheme="minorHAnsi" w:hAnsiTheme="minorHAnsi" w:cstheme="minorHAnsi"/>
        </w:rPr>
      </w:pPr>
    </w:p>
    <w:p w14:paraId="414BB541" w14:textId="68F95D77" w:rsidR="00E966CB" w:rsidRPr="001A0F3F" w:rsidRDefault="00E966CB" w:rsidP="003E48F4">
      <w:pPr>
        <w:pStyle w:val="Heading2"/>
        <w:tabs>
          <w:tab w:val="clear" w:pos="576"/>
          <w:tab w:val="left" w:pos="142"/>
        </w:tabs>
        <w:spacing w:line="276" w:lineRule="auto"/>
        <w:ind w:left="426" w:hanging="426"/>
        <w:rPr>
          <w:rFonts w:asciiTheme="minorHAnsi" w:hAnsiTheme="minorHAnsi" w:cstheme="minorHAnsi"/>
          <w:sz w:val="32"/>
          <w:szCs w:val="32"/>
          <w:lang w:val="en-IN"/>
        </w:rPr>
      </w:pPr>
      <w:r w:rsidRPr="001A0F3F">
        <w:rPr>
          <w:rFonts w:asciiTheme="minorHAnsi" w:hAnsiTheme="minorHAnsi" w:cstheme="minorHAnsi"/>
          <w:sz w:val="32"/>
          <w:szCs w:val="32"/>
        </w:rPr>
        <w:t xml:space="preserve"> </w:t>
      </w:r>
      <w:r w:rsidRPr="001A0F3F">
        <w:rPr>
          <w:rFonts w:asciiTheme="minorHAnsi" w:hAnsiTheme="minorHAnsi" w:cstheme="minorHAnsi"/>
        </w:rPr>
        <w:t>Software Requirement Specifications</w:t>
      </w:r>
    </w:p>
    <w:p w14:paraId="713E67EB" w14:textId="77777777" w:rsidR="004D0671" w:rsidRPr="004D0671" w:rsidRDefault="004D0671" w:rsidP="004D0671">
      <w:pPr>
        <w:suppressAutoHyphens/>
        <w:spacing w:after="0" w:line="276" w:lineRule="auto"/>
        <w:rPr>
          <w:rFonts w:cstheme="minorHAnsi"/>
          <w:iCs/>
          <w:sz w:val="24"/>
          <w:szCs w:val="24"/>
        </w:rPr>
      </w:pPr>
      <w:r w:rsidRPr="004D0671">
        <w:rPr>
          <w:rFonts w:cstheme="minorHAnsi"/>
          <w:iCs/>
          <w:sz w:val="24"/>
          <w:szCs w:val="24"/>
        </w:rPr>
        <w:t>The CNN-Based Language Detection System requires the following software components:</w:t>
      </w:r>
    </w:p>
    <w:p w14:paraId="022585E1" w14:textId="77777777" w:rsidR="004D0671" w:rsidRPr="004D0671" w:rsidRDefault="004D0671" w:rsidP="004D0671">
      <w:pPr>
        <w:numPr>
          <w:ilvl w:val="0"/>
          <w:numId w:val="30"/>
        </w:numPr>
        <w:suppressAutoHyphens/>
        <w:spacing w:after="0" w:line="276" w:lineRule="auto"/>
        <w:rPr>
          <w:rFonts w:cstheme="minorHAnsi"/>
          <w:iCs/>
          <w:sz w:val="24"/>
          <w:szCs w:val="24"/>
        </w:rPr>
      </w:pPr>
      <w:r w:rsidRPr="004D0671">
        <w:rPr>
          <w:rFonts w:cstheme="minorHAnsi"/>
          <w:b/>
          <w:bCs/>
          <w:iCs/>
          <w:sz w:val="24"/>
          <w:szCs w:val="24"/>
        </w:rPr>
        <w:t>Operating System</w:t>
      </w:r>
      <w:r w:rsidRPr="004D0671">
        <w:rPr>
          <w:rFonts w:cstheme="minorHAnsi"/>
          <w:iCs/>
          <w:sz w:val="24"/>
          <w:szCs w:val="24"/>
        </w:rPr>
        <w:t>: Windows 10/11, macOS, or Linux (Ubuntu preferred)</w:t>
      </w:r>
    </w:p>
    <w:p w14:paraId="748DC49A" w14:textId="77777777" w:rsidR="004D0671" w:rsidRPr="004D0671" w:rsidRDefault="004D0671" w:rsidP="004D0671">
      <w:pPr>
        <w:numPr>
          <w:ilvl w:val="0"/>
          <w:numId w:val="30"/>
        </w:numPr>
        <w:suppressAutoHyphens/>
        <w:spacing w:after="0" w:line="276" w:lineRule="auto"/>
        <w:rPr>
          <w:rFonts w:cstheme="minorHAnsi"/>
          <w:iCs/>
          <w:sz w:val="24"/>
          <w:szCs w:val="24"/>
        </w:rPr>
      </w:pPr>
      <w:r w:rsidRPr="004D0671">
        <w:rPr>
          <w:rFonts w:cstheme="minorHAnsi"/>
          <w:b/>
          <w:bCs/>
          <w:iCs/>
          <w:sz w:val="24"/>
          <w:szCs w:val="24"/>
        </w:rPr>
        <w:t>Programming Language</w:t>
      </w:r>
      <w:r w:rsidRPr="004D0671">
        <w:rPr>
          <w:rFonts w:cstheme="minorHAnsi"/>
          <w:iCs/>
          <w:sz w:val="24"/>
          <w:szCs w:val="24"/>
        </w:rPr>
        <w:t>: Python 3.x</w:t>
      </w:r>
    </w:p>
    <w:p w14:paraId="7DBC4D2B" w14:textId="1E25A2AB" w:rsidR="004D0671" w:rsidRPr="004D0671" w:rsidRDefault="004D0671" w:rsidP="004D0671">
      <w:pPr>
        <w:numPr>
          <w:ilvl w:val="0"/>
          <w:numId w:val="30"/>
        </w:numPr>
        <w:suppressAutoHyphens/>
        <w:spacing w:after="0" w:line="276" w:lineRule="auto"/>
        <w:rPr>
          <w:rFonts w:cstheme="minorHAnsi"/>
          <w:iCs/>
          <w:sz w:val="24"/>
          <w:szCs w:val="24"/>
        </w:rPr>
      </w:pPr>
      <w:r w:rsidRPr="004D0671">
        <w:rPr>
          <w:rFonts w:cstheme="minorHAnsi"/>
          <w:b/>
          <w:bCs/>
          <w:iCs/>
          <w:sz w:val="24"/>
          <w:szCs w:val="24"/>
        </w:rPr>
        <w:t>Deep Learning Frameworks</w:t>
      </w:r>
      <w:r w:rsidRPr="004D0671">
        <w:rPr>
          <w:rFonts w:cstheme="minorHAnsi"/>
          <w:iCs/>
          <w:sz w:val="24"/>
          <w:szCs w:val="24"/>
        </w:rPr>
        <w:t xml:space="preserve">: TensorFlow, </w:t>
      </w:r>
      <w:proofErr w:type="spellStart"/>
      <w:r w:rsidRPr="004D0671">
        <w:rPr>
          <w:rFonts w:cstheme="minorHAnsi"/>
          <w:iCs/>
          <w:sz w:val="24"/>
          <w:szCs w:val="24"/>
        </w:rPr>
        <w:t>Keras</w:t>
      </w:r>
      <w:proofErr w:type="spellEnd"/>
    </w:p>
    <w:p w14:paraId="3BE959E4" w14:textId="77777777" w:rsidR="004D0671" w:rsidRPr="004D0671" w:rsidRDefault="004D0671" w:rsidP="004D0671">
      <w:pPr>
        <w:numPr>
          <w:ilvl w:val="0"/>
          <w:numId w:val="30"/>
        </w:numPr>
        <w:suppressAutoHyphens/>
        <w:spacing w:after="0" w:line="276" w:lineRule="auto"/>
        <w:rPr>
          <w:rFonts w:cstheme="minorHAnsi"/>
          <w:iCs/>
          <w:sz w:val="24"/>
          <w:szCs w:val="24"/>
        </w:rPr>
      </w:pPr>
      <w:r w:rsidRPr="004D0671">
        <w:rPr>
          <w:rFonts w:cstheme="minorHAnsi"/>
          <w:b/>
          <w:bCs/>
          <w:iCs/>
          <w:sz w:val="24"/>
          <w:szCs w:val="24"/>
        </w:rPr>
        <w:t>Web Framework</w:t>
      </w:r>
      <w:r w:rsidRPr="004D0671">
        <w:rPr>
          <w:rFonts w:cstheme="minorHAnsi"/>
          <w:iCs/>
          <w:sz w:val="24"/>
          <w:szCs w:val="24"/>
        </w:rPr>
        <w:t>: Flask/</w:t>
      </w:r>
      <w:proofErr w:type="spellStart"/>
      <w:r w:rsidRPr="004D0671">
        <w:rPr>
          <w:rFonts w:cstheme="minorHAnsi"/>
          <w:iCs/>
          <w:sz w:val="24"/>
          <w:szCs w:val="24"/>
        </w:rPr>
        <w:t>FastAPI</w:t>
      </w:r>
      <w:proofErr w:type="spellEnd"/>
      <w:r w:rsidRPr="004D0671">
        <w:rPr>
          <w:rFonts w:cstheme="minorHAnsi"/>
          <w:iCs/>
          <w:sz w:val="24"/>
          <w:szCs w:val="24"/>
        </w:rPr>
        <w:t xml:space="preserve"> (for API and UI-based monitoring)</w:t>
      </w:r>
    </w:p>
    <w:p w14:paraId="2C3D9820" w14:textId="28F31288" w:rsidR="004D0671" w:rsidRPr="004D0671" w:rsidRDefault="004D0671" w:rsidP="004D0671">
      <w:pPr>
        <w:numPr>
          <w:ilvl w:val="0"/>
          <w:numId w:val="30"/>
        </w:numPr>
        <w:suppressAutoHyphens/>
        <w:spacing w:after="0" w:line="276" w:lineRule="auto"/>
        <w:rPr>
          <w:rFonts w:cstheme="minorHAnsi"/>
          <w:iCs/>
          <w:sz w:val="24"/>
          <w:szCs w:val="24"/>
        </w:rPr>
      </w:pPr>
      <w:r w:rsidRPr="004D0671">
        <w:rPr>
          <w:rFonts w:cstheme="minorHAnsi"/>
          <w:b/>
          <w:bCs/>
          <w:iCs/>
          <w:sz w:val="24"/>
          <w:szCs w:val="24"/>
        </w:rPr>
        <w:t>Data Processing Libraries</w:t>
      </w:r>
      <w:r w:rsidRPr="004D0671">
        <w:rPr>
          <w:rFonts w:cstheme="minorHAnsi"/>
          <w:iCs/>
          <w:sz w:val="24"/>
          <w:szCs w:val="24"/>
        </w:rPr>
        <w:t xml:space="preserve">:  </w:t>
      </w:r>
      <w:proofErr w:type="spellStart"/>
      <w:r w:rsidRPr="004D0671">
        <w:rPr>
          <w:rFonts w:cstheme="minorHAnsi"/>
          <w:iCs/>
          <w:sz w:val="24"/>
          <w:szCs w:val="24"/>
        </w:rPr>
        <w:t>spaCy</w:t>
      </w:r>
      <w:proofErr w:type="spellEnd"/>
      <w:r w:rsidRPr="004D0671">
        <w:rPr>
          <w:rFonts w:cstheme="minorHAnsi"/>
          <w:iCs/>
          <w:sz w:val="24"/>
          <w:szCs w:val="24"/>
        </w:rPr>
        <w:t>, NumPy, Pandas</w:t>
      </w:r>
    </w:p>
    <w:p w14:paraId="5201C5CA" w14:textId="77777777" w:rsidR="004D0671" w:rsidRPr="004D0671" w:rsidRDefault="004D0671" w:rsidP="004D0671">
      <w:pPr>
        <w:numPr>
          <w:ilvl w:val="0"/>
          <w:numId w:val="30"/>
        </w:numPr>
        <w:suppressAutoHyphens/>
        <w:spacing w:after="0" w:line="276" w:lineRule="auto"/>
        <w:rPr>
          <w:rFonts w:cstheme="minorHAnsi"/>
          <w:iCs/>
          <w:sz w:val="24"/>
          <w:szCs w:val="24"/>
        </w:rPr>
      </w:pPr>
      <w:r w:rsidRPr="004D0671">
        <w:rPr>
          <w:rFonts w:cstheme="minorHAnsi"/>
          <w:b/>
          <w:bCs/>
          <w:iCs/>
          <w:sz w:val="24"/>
          <w:szCs w:val="24"/>
        </w:rPr>
        <w:t>Version Control System</w:t>
      </w:r>
      <w:r w:rsidRPr="004D0671">
        <w:rPr>
          <w:rFonts w:cstheme="minorHAnsi"/>
          <w:iCs/>
          <w:sz w:val="24"/>
          <w:szCs w:val="24"/>
        </w:rPr>
        <w:t>: Git/GitHub</w:t>
      </w:r>
    </w:p>
    <w:p w14:paraId="0E0D57BB" w14:textId="633B33C8" w:rsidR="00E966CB" w:rsidRPr="001A0F3F" w:rsidRDefault="00E966CB" w:rsidP="004D0671">
      <w:pPr>
        <w:suppressAutoHyphens/>
        <w:spacing w:after="0" w:line="276" w:lineRule="auto"/>
        <w:ind w:left="720"/>
        <w:jc w:val="both"/>
        <w:rPr>
          <w:rFonts w:cstheme="minorHAnsi"/>
          <w:iCs/>
          <w:sz w:val="24"/>
          <w:szCs w:val="24"/>
        </w:rPr>
      </w:pPr>
    </w:p>
    <w:p w14:paraId="30EB493F" w14:textId="77777777" w:rsidR="00E966CB" w:rsidRPr="000B0734" w:rsidRDefault="00E966CB" w:rsidP="003E48F4">
      <w:pPr>
        <w:spacing w:line="276" w:lineRule="auto"/>
        <w:jc w:val="both"/>
        <w:rPr>
          <w:rFonts w:cstheme="minorHAnsi"/>
          <w:iCs/>
        </w:rPr>
      </w:pPr>
    </w:p>
    <w:p w14:paraId="4D65C516" w14:textId="4E2FF722" w:rsidR="00E966CB" w:rsidRPr="001A0F3F" w:rsidRDefault="00E966CB" w:rsidP="003E48F4">
      <w:pPr>
        <w:pStyle w:val="Heading2"/>
        <w:numPr>
          <w:ilvl w:val="1"/>
          <w:numId w:val="32"/>
        </w:numPr>
        <w:tabs>
          <w:tab w:val="clear" w:pos="576"/>
          <w:tab w:val="left" w:pos="567"/>
        </w:tabs>
        <w:spacing w:before="0" w:after="0" w:line="276" w:lineRule="auto"/>
        <w:ind w:left="284" w:hanging="284"/>
        <w:jc w:val="both"/>
        <w:rPr>
          <w:rFonts w:asciiTheme="minorHAnsi" w:hAnsiTheme="minorHAnsi" w:cstheme="minorHAnsi"/>
          <w:sz w:val="22"/>
          <w:lang w:val="en-IN"/>
        </w:rPr>
      </w:pPr>
      <w:r w:rsidRPr="001A0F3F">
        <w:rPr>
          <w:rFonts w:asciiTheme="minorHAnsi" w:hAnsiTheme="minorHAnsi" w:cstheme="minorHAnsi"/>
        </w:rPr>
        <w:t>Hardware Requirements Specifications</w:t>
      </w:r>
    </w:p>
    <w:p w14:paraId="5446B69B" w14:textId="77777777" w:rsidR="00E966CB" w:rsidRPr="00706DC4" w:rsidRDefault="00E966CB" w:rsidP="003E48F4">
      <w:pPr>
        <w:spacing w:line="276" w:lineRule="auto"/>
        <w:jc w:val="both"/>
        <w:rPr>
          <w:rFonts w:cstheme="minorHAnsi"/>
          <w:sz w:val="8"/>
          <w:szCs w:val="8"/>
        </w:rPr>
      </w:pPr>
    </w:p>
    <w:p w14:paraId="361BFDB8" w14:textId="77777777" w:rsidR="004D0671" w:rsidRPr="004D0671" w:rsidRDefault="004D0671" w:rsidP="004C4E75">
      <w:pPr>
        <w:spacing w:line="276" w:lineRule="auto"/>
        <w:rPr>
          <w:rFonts w:cstheme="minorHAnsi"/>
          <w:sz w:val="24"/>
          <w:szCs w:val="24"/>
        </w:rPr>
      </w:pPr>
      <w:r w:rsidRPr="004D0671">
        <w:rPr>
          <w:rFonts w:cstheme="minorHAnsi"/>
          <w:sz w:val="24"/>
          <w:szCs w:val="24"/>
        </w:rPr>
        <w:t>The system’s AI-based language detection model requires:</w:t>
      </w:r>
    </w:p>
    <w:p w14:paraId="6AE14FD6" w14:textId="77777777" w:rsidR="004D0671" w:rsidRPr="004D0671" w:rsidRDefault="004D0671" w:rsidP="004C4E75">
      <w:pPr>
        <w:numPr>
          <w:ilvl w:val="0"/>
          <w:numId w:val="67"/>
        </w:numPr>
        <w:spacing w:line="276" w:lineRule="auto"/>
        <w:rPr>
          <w:rFonts w:cstheme="minorHAnsi"/>
          <w:sz w:val="24"/>
          <w:szCs w:val="24"/>
        </w:rPr>
      </w:pPr>
      <w:r w:rsidRPr="004D0671">
        <w:rPr>
          <w:rFonts w:cstheme="minorHAnsi"/>
          <w:b/>
          <w:bCs/>
          <w:sz w:val="24"/>
          <w:szCs w:val="24"/>
        </w:rPr>
        <w:t>Processor:</w:t>
      </w:r>
      <w:r w:rsidRPr="004D0671">
        <w:rPr>
          <w:rFonts w:cstheme="minorHAnsi"/>
          <w:sz w:val="24"/>
          <w:szCs w:val="24"/>
        </w:rPr>
        <w:t xml:space="preserve"> Intel Core i5/i7 or AMD </w:t>
      </w:r>
      <w:proofErr w:type="spellStart"/>
      <w:r w:rsidRPr="004D0671">
        <w:rPr>
          <w:rFonts w:cstheme="minorHAnsi"/>
          <w:sz w:val="24"/>
          <w:szCs w:val="24"/>
        </w:rPr>
        <w:t>Ryzen</w:t>
      </w:r>
      <w:proofErr w:type="spellEnd"/>
      <w:r w:rsidRPr="004D0671">
        <w:rPr>
          <w:rFonts w:cstheme="minorHAnsi"/>
          <w:sz w:val="24"/>
          <w:szCs w:val="24"/>
        </w:rPr>
        <w:t xml:space="preserve"> 5/7 (or higher)</w:t>
      </w:r>
    </w:p>
    <w:p w14:paraId="60C0B655" w14:textId="77777777" w:rsidR="004D0671" w:rsidRPr="004D0671" w:rsidRDefault="004D0671" w:rsidP="004C4E75">
      <w:pPr>
        <w:numPr>
          <w:ilvl w:val="0"/>
          <w:numId w:val="67"/>
        </w:numPr>
        <w:spacing w:line="276" w:lineRule="auto"/>
        <w:rPr>
          <w:rFonts w:cstheme="minorHAnsi"/>
          <w:sz w:val="24"/>
          <w:szCs w:val="24"/>
        </w:rPr>
      </w:pPr>
      <w:r w:rsidRPr="004D0671">
        <w:rPr>
          <w:rFonts w:cstheme="minorHAnsi"/>
          <w:b/>
          <w:bCs/>
          <w:sz w:val="24"/>
          <w:szCs w:val="24"/>
        </w:rPr>
        <w:t>RAM:</w:t>
      </w:r>
      <w:r w:rsidRPr="004D0671">
        <w:rPr>
          <w:rFonts w:cstheme="minorHAnsi"/>
          <w:sz w:val="24"/>
          <w:szCs w:val="24"/>
        </w:rPr>
        <w:t xml:space="preserve"> Minimum 8GB (16GB recommended for training larger datasets)</w:t>
      </w:r>
    </w:p>
    <w:p w14:paraId="5C1FC2CE" w14:textId="77777777" w:rsidR="004D0671" w:rsidRPr="004D0671" w:rsidRDefault="004D0671" w:rsidP="004C4E75">
      <w:pPr>
        <w:numPr>
          <w:ilvl w:val="0"/>
          <w:numId w:val="67"/>
        </w:numPr>
        <w:spacing w:line="276" w:lineRule="auto"/>
        <w:rPr>
          <w:rFonts w:cstheme="minorHAnsi"/>
          <w:sz w:val="24"/>
          <w:szCs w:val="24"/>
        </w:rPr>
      </w:pPr>
      <w:r w:rsidRPr="004D0671">
        <w:rPr>
          <w:rFonts w:cstheme="minorHAnsi"/>
          <w:b/>
          <w:bCs/>
          <w:sz w:val="24"/>
          <w:szCs w:val="24"/>
        </w:rPr>
        <w:t>Storage:</w:t>
      </w:r>
      <w:r w:rsidRPr="004D0671">
        <w:rPr>
          <w:rFonts w:cstheme="minorHAnsi"/>
          <w:sz w:val="24"/>
          <w:szCs w:val="24"/>
        </w:rPr>
        <w:t xml:space="preserve"> 250GB SSD (512GB+ preferred for extensive language models)</w:t>
      </w:r>
    </w:p>
    <w:p w14:paraId="49813034" w14:textId="77777777" w:rsidR="004D0671" w:rsidRPr="004D0671" w:rsidRDefault="004D0671" w:rsidP="004C4E75">
      <w:pPr>
        <w:numPr>
          <w:ilvl w:val="0"/>
          <w:numId w:val="67"/>
        </w:numPr>
        <w:spacing w:line="276" w:lineRule="auto"/>
        <w:rPr>
          <w:rFonts w:cstheme="minorHAnsi"/>
          <w:sz w:val="24"/>
          <w:szCs w:val="24"/>
        </w:rPr>
      </w:pPr>
      <w:r w:rsidRPr="004D0671">
        <w:rPr>
          <w:rFonts w:cstheme="minorHAnsi"/>
          <w:b/>
          <w:bCs/>
          <w:sz w:val="24"/>
          <w:szCs w:val="24"/>
        </w:rPr>
        <w:t>GPU:</w:t>
      </w:r>
      <w:r w:rsidRPr="004D0671">
        <w:rPr>
          <w:rFonts w:cstheme="minorHAnsi"/>
          <w:sz w:val="24"/>
          <w:szCs w:val="24"/>
        </w:rPr>
        <w:t xml:space="preserve"> NVIDIA GTX 1650 or higher (for efficient model training and inference)</w:t>
      </w:r>
    </w:p>
    <w:p w14:paraId="315E9E5C" w14:textId="07B65AA3" w:rsidR="00E966CB" w:rsidRPr="00942AE4" w:rsidRDefault="004D0671" w:rsidP="00942AE4">
      <w:pPr>
        <w:numPr>
          <w:ilvl w:val="0"/>
          <w:numId w:val="67"/>
        </w:numPr>
        <w:spacing w:line="276" w:lineRule="auto"/>
        <w:rPr>
          <w:rFonts w:cstheme="minorHAnsi"/>
          <w:sz w:val="24"/>
          <w:szCs w:val="24"/>
        </w:rPr>
      </w:pPr>
      <w:r w:rsidRPr="004D0671">
        <w:rPr>
          <w:rFonts w:cstheme="minorHAnsi"/>
          <w:b/>
          <w:bCs/>
          <w:sz w:val="24"/>
          <w:szCs w:val="24"/>
        </w:rPr>
        <w:t>Internet:</w:t>
      </w:r>
      <w:r w:rsidRPr="004D0671">
        <w:rPr>
          <w:rFonts w:cstheme="minorHAnsi"/>
          <w:sz w:val="24"/>
          <w:szCs w:val="24"/>
        </w:rPr>
        <w:t xml:space="preserve"> Stable connection required for cloud-based model training and API integration</w:t>
      </w:r>
    </w:p>
    <w:p w14:paraId="415C6CF9" w14:textId="0369510B" w:rsidR="00303087" w:rsidRPr="00942AE4" w:rsidRDefault="00942AE4" w:rsidP="00942AE4">
      <w:pPr>
        <w:pStyle w:val="Heading2"/>
        <w:numPr>
          <w:ilvl w:val="1"/>
          <w:numId w:val="31"/>
        </w:numPr>
        <w:spacing w:before="0" w:after="0" w:line="276" w:lineRule="auto"/>
        <w:ind w:left="284" w:hanging="284"/>
        <w:rPr>
          <w:rFonts w:asciiTheme="minorHAnsi" w:hAnsiTheme="minorHAnsi" w:cstheme="minorHAnsi"/>
        </w:rPr>
      </w:pPr>
      <w:r>
        <w:rPr>
          <w:rFonts w:asciiTheme="minorHAnsi" w:hAnsiTheme="minorHAnsi" w:cstheme="minorHAnsi"/>
          <w:noProof/>
          <w14:ligatures w14:val="standardContextual"/>
        </w:rPr>
        <w:lastRenderedPageBreak/>
        <mc:AlternateContent>
          <mc:Choice Requires="wps">
            <w:drawing>
              <wp:anchor distT="0" distB="0" distL="114300" distR="114300" simplePos="0" relativeHeight="251662336" behindDoc="0" locked="0" layoutInCell="1" allowOverlap="1" wp14:anchorId="7A56BCCE" wp14:editId="64AEF0E6">
                <wp:simplePos x="0" y="0"/>
                <wp:positionH relativeFrom="column">
                  <wp:posOffset>2026920</wp:posOffset>
                </wp:positionH>
                <wp:positionV relativeFrom="paragraph">
                  <wp:posOffset>4927600</wp:posOffset>
                </wp:positionV>
                <wp:extent cx="1600200" cy="304800"/>
                <wp:effectExtent l="0" t="0" r="19050" b="19050"/>
                <wp:wrapNone/>
                <wp:docPr id="2138910197" name="Text Box 3"/>
                <wp:cNvGraphicFramePr/>
                <a:graphic xmlns:a="http://schemas.openxmlformats.org/drawingml/2006/main">
                  <a:graphicData uri="http://schemas.microsoft.com/office/word/2010/wordprocessingShape">
                    <wps:wsp>
                      <wps:cNvSpPr txBox="1"/>
                      <wps:spPr>
                        <a:xfrm>
                          <a:off x="0" y="0"/>
                          <a:ext cx="1600200" cy="304800"/>
                        </a:xfrm>
                        <a:prstGeom prst="rect">
                          <a:avLst/>
                        </a:prstGeom>
                        <a:solidFill>
                          <a:schemeClr val="lt1"/>
                        </a:solidFill>
                        <a:ln w="6350">
                          <a:solidFill>
                            <a:prstClr val="black"/>
                          </a:solidFill>
                        </a:ln>
                      </wps:spPr>
                      <wps:txbx>
                        <w:txbxContent>
                          <w:p w14:paraId="54495B0E" w14:textId="32052077" w:rsidR="00942AE4" w:rsidRPr="00942AE4" w:rsidRDefault="00942AE4">
                            <w:pPr>
                              <w:rPr>
                                <w:lang w:val="en-US"/>
                              </w:rPr>
                            </w:pPr>
                            <w:r>
                              <w:rPr>
                                <w:lang w:val="en-US"/>
                              </w:rPr>
                              <w:t>Fig 1. Use case diagram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56BCCE" id="_x0000_t202" coordsize="21600,21600" o:spt="202" path="m,l,21600r21600,l21600,xe">
                <v:stroke joinstyle="miter"/>
                <v:path gradientshapeok="t" o:connecttype="rect"/>
              </v:shapetype>
              <v:shape id="Text Box 3" o:spid="_x0000_s1026" type="#_x0000_t202" style="position:absolute;left:0;text-align:left;margin-left:159.6pt;margin-top:388pt;width:126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" fillcolor="white [3201]" strokeweight=".5pt">
                <v:textbox>
                  <w:txbxContent>
                    <w:p w14:paraId="54495B0E" w14:textId="32052077" w:rsidR="00942AE4" w:rsidRPr="00942AE4" w:rsidRDefault="00942AE4">
                      <w:pPr>
                        <w:rPr>
                          <w:lang w:val="en-US"/>
                        </w:rPr>
                      </w:pPr>
                      <w:r>
                        <w:rPr>
                          <w:lang w:val="en-US"/>
                        </w:rPr>
                        <w:t>Fig 1. Use case diagram</w:t>
                      </w:r>
                    </w:p>
                  </w:txbxContent>
                </v:textbox>
              </v:shape>
            </w:pict>
          </mc:Fallback>
        </mc:AlternateContent>
      </w:r>
      <w:r w:rsidR="00E966CB" w:rsidRPr="001A0F3F">
        <w:rPr>
          <w:rFonts w:asciiTheme="minorHAnsi" w:hAnsiTheme="minorHAnsi" w:cstheme="minorHAnsi"/>
        </w:rPr>
        <w:t>Use Case Model</w:t>
      </w:r>
      <w:r w:rsidR="004C4E75" w:rsidRPr="004C4E75">
        <w:rPr>
          <w:noProof/>
        </w:rPr>
        <w:drawing>
          <wp:anchor distT="0" distB="0" distL="114300" distR="114300" simplePos="0" relativeHeight="251660288" behindDoc="0" locked="0" layoutInCell="1" allowOverlap="1" wp14:anchorId="66CEFC5F" wp14:editId="4E13D970">
            <wp:simplePos x="0" y="0"/>
            <wp:positionH relativeFrom="margin">
              <wp:posOffset>0</wp:posOffset>
            </wp:positionH>
            <wp:positionV relativeFrom="paragraph">
              <wp:posOffset>698500</wp:posOffset>
            </wp:positionV>
            <wp:extent cx="5731510" cy="3968750"/>
            <wp:effectExtent l="0" t="0" r="2540" b="0"/>
            <wp:wrapThrough wrapText="bothSides">
              <wp:wrapPolygon edited="0">
                <wp:start x="0" y="0"/>
                <wp:lineTo x="0" y="21462"/>
                <wp:lineTo x="21538" y="21462"/>
                <wp:lineTo x="21538" y="0"/>
                <wp:lineTo x="0" y="0"/>
              </wp:wrapPolygon>
            </wp:wrapThrough>
            <wp:docPr id="5" name="Content Placeholder 4" descr="A diagram of a language detection">
              <a:extLst xmlns:a="http://schemas.openxmlformats.org/drawingml/2006/main">
                <a:ext uri="{FF2B5EF4-FFF2-40B4-BE49-F238E27FC236}">
                  <a16:creationId xmlns:a16="http://schemas.microsoft.com/office/drawing/2014/main" id="{366E42B3-6863-E8D2-8E77-4FD917F7D37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language detection">
                      <a:extLst>
                        <a:ext uri="{FF2B5EF4-FFF2-40B4-BE49-F238E27FC236}">
                          <a16:creationId xmlns:a16="http://schemas.microsoft.com/office/drawing/2014/main" id="{366E42B3-6863-E8D2-8E77-4FD917F7D37E}"/>
                        </a:ext>
                      </a:extLst>
                    </pic:cNvPr>
                    <pic:cNvPicPr>
                      <a:picLocks noGrp="1"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731510" cy="3968750"/>
                    </a:xfrm>
                    <a:prstGeom prst="rect">
                      <a:avLst/>
                    </a:prstGeom>
                  </pic:spPr>
                </pic:pic>
              </a:graphicData>
            </a:graphic>
            <wp14:sizeRelV relativeFrom="margin">
              <wp14:pctHeight>0</wp14:pctHeight>
            </wp14:sizeRelV>
          </wp:anchor>
        </w:drawing>
      </w:r>
      <w:r w:rsidR="00303087" w:rsidRPr="00942AE4">
        <w:rPr>
          <w:rFonts w:cstheme="minorHAnsi"/>
        </w:rPr>
        <w:br w:type="page"/>
      </w:r>
    </w:p>
    <w:p w14:paraId="0CE9252B" w14:textId="1F656FFF" w:rsidR="00303087" w:rsidRPr="00E67F60" w:rsidRDefault="00303087" w:rsidP="00E67F60">
      <w:pPr>
        <w:pStyle w:val="Heading3"/>
        <w:pageBreakBefore/>
        <w:spacing w:before="0" w:line="276" w:lineRule="auto"/>
        <w:ind w:left="284" w:hanging="710"/>
        <w:rPr>
          <w:rFonts w:asciiTheme="minorHAnsi" w:eastAsia="MS Mincho" w:hAnsiTheme="minorHAnsi" w:cstheme="minorHAnsi"/>
          <w:b/>
          <w:bCs/>
          <w:color w:val="000000" w:themeColor="text1"/>
          <w:lang w:eastAsia="ja-JP"/>
        </w:rPr>
      </w:pPr>
      <w:r w:rsidRPr="001A0F3F">
        <w:rPr>
          <w:rFonts w:asciiTheme="minorHAnsi" w:hAnsiTheme="minorHAnsi" w:cstheme="minorHAnsi"/>
          <w:b/>
          <w:bCs/>
          <w:color w:val="000000" w:themeColor="text1"/>
        </w:rPr>
        <w:lastRenderedPageBreak/>
        <w:t xml:space="preserve">3.3.1 Use Case #1 </w:t>
      </w:r>
    </w:p>
    <w:p w14:paraId="4815330C" w14:textId="77777777" w:rsidR="00EB13C7" w:rsidRPr="00EB13C7" w:rsidRDefault="00EB13C7" w:rsidP="00EB13C7">
      <w:p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The diagram represents a CNN-Based Language Detection System, illustrating the interaction between a Developer and a User within the system.</w:t>
      </w:r>
    </w:p>
    <w:p w14:paraId="70543297" w14:textId="77777777" w:rsidR="00EB13C7" w:rsidRPr="00EB13C7" w:rsidRDefault="00EB13C7" w:rsidP="00EB13C7">
      <w:pPr>
        <w:suppressAutoHyphens/>
        <w:spacing w:after="0" w:line="276" w:lineRule="auto"/>
        <w:jc w:val="both"/>
        <w:rPr>
          <w:rFonts w:eastAsia="MS Mincho" w:cstheme="minorHAnsi"/>
          <w:b/>
          <w:bCs/>
          <w:iCs/>
          <w:sz w:val="24"/>
          <w:szCs w:val="24"/>
          <w:lang w:eastAsia="ja-JP"/>
        </w:rPr>
      </w:pPr>
      <w:r w:rsidRPr="00EB13C7">
        <w:rPr>
          <w:rFonts w:eastAsia="MS Mincho" w:cstheme="minorHAnsi"/>
          <w:b/>
          <w:bCs/>
          <w:iCs/>
          <w:sz w:val="24"/>
          <w:szCs w:val="24"/>
          <w:lang w:eastAsia="ja-JP"/>
        </w:rPr>
        <w:t>Key Components of the Diagram:</w:t>
      </w:r>
    </w:p>
    <w:p w14:paraId="6925C5E3" w14:textId="66115123" w:rsidR="00EB13C7" w:rsidRPr="00EB13C7" w:rsidRDefault="00EB13C7" w:rsidP="00EB13C7">
      <w:pPr>
        <w:suppressAutoHyphens/>
        <w:spacing w:after="0" w:line="276" w:lineRule="auto"/>
        <w:jc w:val="both"/>
        <w:rPr>
          <w:rFonts w:eastAsia="MS Mincho" w:cstheme="minorHAnsi"/>
          <w:iCs/>
          <w:sz w:val="24"/>
          <w:szCs w:val="24"/>
          <w:lang w:eastAsia="ja-JP"/>
        </w:rPr>
      </w:pPr>
      <w:r w:rsidRPr="00EB13C7">
        <w:rPr>
          <w:rFonts w:eastAsia="MS Mincho" w:cstheme="minorHAnsi"/>
          <w:b/>
          <w:bCs/>
          <w:iCs/>
          <w:sz w:val="24"/>
          <w:szCs w:val="24"/>
          <w:lang w:eastAsia="ja-JP"/>
        </w:rPr>
        <w:t>Actors</w:t>
      </w:r>
      <w:r w:rsidRPr="00EB13C7">
        <w:rPr>
          <w:rFonts w:eastAsia="MS Mincho" w:cstheme="minorHAnsi"/>
          <w:iCs/>
          <w:sz w:val="24"/>
          <w:szCs w:val="24"/>
          <w:lang w:eastAsia="ja-JP"/>
        </w:rPr>
        <w:t>:</w:t>
      </w:r>
    </w:p>
    <w:p w14:paraId="69257931" w14:textId="77777777" w:rsidR="00EB13C7" w:rsidRPr="00EB13C7" w:rsidRDefault="00EB13C7" w:rsidP="00EB13C7">
      <w:pPr>
        <w:numPr>
          <w:ilvl w:val="1"/>
          <w:numId w:val="33"/>
        </w:num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Developer (Left): Responsible for building, training, and deploying the CNN model for language detection.</w:t>
      </w:r>
    </w:p>
    <w:p w14:paraId="5DA743EF" w14:textId="77777777" w:rsidR="00EB13C7" w:rsidRPr="00EB13C7" w:rsidRDefault="00EB13C7" w:rsidP="00EB13C7">
      <w:pPr>
        <w:numPr>
          <w:ilvl w:val="1"/>
          <w:numId w:val="33"/>
        </w:num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User (Right): Interacts with the system to input text and receive language predictions.</w:t>
      </w:r>
    </w:p>
    <w:p w14:paraId="74E620AE" w14:textId="77777777" w:rsidR="00EB13C7" w:rsidRPr="00EB13C7" w:rsidRDefault="00EB13C7" w:rsidP="00EB13C7">
      <w:pPr>
        <w:suppressAutoHyphens/>
        <w:spacing w:after="0" w:line="276" w:lineRule="auto"/>
        <w:jc w:val="both"/>
        <w:rPr>
          <w:rFonts w:eastAsia="MS Mincho" w:cstheme="minorHAnsi"/>
          <w:iCs/>
          <w:sz w:val="24"/>
          <w:szCs w:val="24"/>
          <w:lang w:eastAsia="ja-JP"/>
        </w:rPr>
      </w:pPr>
      <w:r w:rsidRPr="00EB13C7">
        <w:rPr>
          <w:rFonts w:eastAsia="MS Mincho" w:cstheme="minorHAnsi"/>
          <w:b/>
          <w:bCs/>
          <w:iCs/>
          <w:sz w:val="24"/>
          <w:szCs w:val="24"/>
          <w:lang w:eastAsia="ja-JP"/>
        </w:rPr>
        <w:t>Processes in the Language Detection System</w:t>
      </w:r>
      <w:r w:rsidRPr="00EB13C7">
        <w:rPr>
          <w:rFonts w:eastAsia="MS Mincho" w:cstheme="minorHAnsi"/>
          <w:iCs/>
          <w:sz w:val="24"/>
          <w:szCs w:val="24"/>
          <w:lang w:eastAsia="ja-JP"/>
        </w:rPr>
        <w:t>:</w:t>
      </w:r>
    </w:p>
    <w:p w14:paraId="3B80B2E4" w14:textId="7D371868" w:rsidR="00EB13C7" w:rsidRPr="00EB13C7" w:rsidRDefault="00EB13C7" w:rsidP="00EB13C7">
      <w:pPr>
        <w:numPr>
          <w:ilvl w:val="1"/>
          <w:numId w:val="33"/>
        </w:num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Input Text – The user provides raw text that needs to be analysed.</w:t>
      </w:r>
    </w:p>
    <w:p w14:paraId="535B9C16" w14:textId="77777777" w:rsidR="00EB13C7" w:rsidRPr="00EB13C7" w:rsidRDefault="00EB13C7" w:rsidP="00EB13C7">
      <w:pPr>
        <w:numPr>
          <w:ilvl w:val="1"/>
          <w:numId w:val="33"/>
        </w:num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Preprocess Text – The system cleans and standardizes the input text, removing unwanted characters or noise.</w:t>
      </w:r>
    </w:p>
    <w:p w14:paraId="7C7FC7DD" w14:textId="77777777" w:rsidR="00EB13C7" w:rsidRPr="00EB13C7" w:rsidRDefault="00EB13C7" w:rsidP="00EB13C7">
      <w:pPr>
        <w:numPr>
          <w:ilvl w:val="1"/>
          <w:numId w:val="33"/>
        </w:num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Tokenize, Validate &amp; Clean Text – The text is tokenized, validated, and further refined for consistency.</w:t>
      </w:r>
    </w:p>
    <w:p w14:paraId="4D235B40" w14:textId="77777777" w:rsidR="00EB13C7" w:rsidRPr="00EB13C7" w:rsidRDefault="00EB13C7" w:rsidP="00EB13C7">
      <w:pPr>
        <w:numPr>
          <w:ilvl w:val="1"/>
          <w:numId w:val="33"/>
        </w:num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Load and Train Model using CNN Algorithm – The system loads and trains a Convolutional Neural Network (CNN) to identify language patterns.</w:t>
      </w:r>
    </w:p>
    <w:p w14:paraId="60708ABA" w14:textId="77777777" w:rsidR="00EB13C7" w:rsidRPr="00EB13C7" w:rsidRDefault="00EB13C7" w:rsidP="00EB13C7">
      <w:pPr>
        <w:numPr>
          <w:ilvl w:val="1"/>
          <w:numId w:val="33"/>
        </w:numPr>
        <w:suppressAutoHyphens/>
        <w:spacing w:after="0" w:line="276" w:lineRule="auto"/>
        <w:jc w:val="both"/>
        <w:rPr>
          <w:rFonts w:eastAsia="MS Mincho" w:cstheme="minorHAnsi"/>
          <w:iCs/>
          <w:sz w:val="24"/>
          <w:szCs w:val="24"/>
          <w:lang w:eastAsia="ja-JP"/>
        </w:rPr>
      </w:pPr>
      <w:r w:rsidRPr="00EB13C7">
        <w:rPr>
          <w:rFonts w:eastAsia="MS Mincho" w:cstheme="minorHAnsi"/>
          <w:iCs/>
          <w:sz w:val="24"/>
          <w:szCs w:val="24"/>
          <w:lang w:eastAsia="ja-JP"/>
        </w:rPr>
        <w:t>Predict Language – The trained model processes the input and predicts the language.</w:t>
      </w:r>
    </w:p>
    <w:p w14:paraId="5886F1A9" w14:textId="77777777" w:rsidR="00EB13C7" w:rsidRPr="00EB13C7" w:rsidRDefault="00EB13C7" w:rsidP="00EB13C7">
      <w:pPr>
        <w:numPr>
          <w:ilvl w:val="1"/>
          <w:numId w:val="33"/>
        </w:numPr>
        <w:suppressAutoHyphens/>
        <w:spacing w:after="0" w:line="276" w:lineRule="auto"/>
        <w:jc w:val="both"/>
        <w:rPr>
          <w:rFonts w:eastAsia="MS Mincho" w:cstheme="minorHAnsi"/>
          <w:b/>
          <w:bCs/>
          <w:iCs/>
          <w:sz w:val="24"/>
          <w:szCs w:val="24"/>
          <w:lang w:eastAsia="ja-JP"/>
        </w:rPr>
      </w:pPr>
      <w:r w:rsidRPr="00EB13C7">
        <w:rPr>
          <w:rFonts w:eastAsia="MS Mincho" w:cstheme="minorHAnsi"/>
          <w:iCs/>
          <w:sz w:val="24"/>
          <w:szCs w:val="24"/>
          <w:lang w:eastAsia="ja-JP"/>
        </w:rPr>
        <w:t>Return Detected Language – The final prediction is displayed to the user</w:t>
      </w:r>
      <w:r w:rsidRPr="00EB13C7">
        <w:rPr>
          <w:rFonts w:eastAsia="MS Mincho" w:cstheme="minorHAnsi"/>
          <w:b/>
          <w:bCs/>
          <w:iCs/>
          <w:sz w:val="24"/>
          <w:szCs w:val="24"/>
          <w:lang w:eastAsia="ja-JP"/>
        </w:rPr>
        <w:t>.</w:t>
      </w:r>
    </w:p>
    <w:p w14:paraId="6D303F3F" w14:textId="40AA4D7F" w:rsidR="00303087" w:rsidRPr="001A0F3F" w:rsidRDefault="00303087" w:rsidP="00EB13C7">
      <w:pPr>
        <w:suppressAutoHyphens/>
        <w:spacing w:after="0" w:line="276" w:lineRule="auto"/>
        <w:ind w:left="1080"/>
        <w:rPr>
          <w:rFonts w:eastAsia="MS Mincho" w:cstheme="minorHAnsi"/>
          <w:iCs/>
          <w:sz w:val="24"/>
          <w:szCs w:val="24"/>
          <w:lang w:val="en-US" w:eastAsia="ja-JP"/>
        </w:rPr>
      </w:pPr>
    </w:p>
    <w:p w14:paraId="0ACCFCC9" w14:textId="5A1E4838" w:rsidR="00303087" w:rsidRPr="001A0F3F" w:rsidRDefault="00303087" w:rsidP="0078474B">
      <w:pPr>
        <w:pStyle w:val="Heading3"/>
        <w:numPr>
          <w:ilvl w:val="2"/>
          <w:numId w:val="47"/>
        </w:numPr>
        <w:spacing w:before="0" w:line="240" w:lineRule="auto"/>
        <w:rPr>
          <w:rFonts w:asciiTheme="minorHAnsi" w:hAnsiTheme="minorHAnsi" w:cstheme="minorHAnsi"/>
          <w:b/>
          <w:bCs/>
          <w:color w:val="0D0D0D" w:themeColor="text1" w:themeTint="F2"/>
        </w:rPr>
      </w:pPr>
      <w:r w:rsidRPr="001A0F3F">
        <w:rPr>
          <w:rFonts w:asciiTheme="minorHAnsi" w:hAnsiTheme="minorHAnsi" w:cstheme="minorHAnsi"/>
          <w:b/>
          <w:bCs/>
          <w:color w:val="0D0D0D" w:themeColor="text1" w:themeTint="F2"/>
        </w:rPr>
        <w:t>Data Flow Diagram</w:t>
      </w:r>
    </w:p>
    <w:p w14:paraId="6C4D7F9C" w14:textId="1777E626" w:rsidR="005D1648" w:rsidRPr="000B0734" w:rsidRDefault="005D1648" w:rsidP="005D1648">
      <w:pPr>
        <w:rPr>
          <w:rFonts w:cstheme="minorHAnsi"/>
        </w:rPr>
      </w:pPr>
    </w:p>
    <w:p w14:paraId="15BDD766" w14:textId="75DBAA5D" w:rsidR="00E966CB" w:rsidRPr="000B0734" w:rsidRDefault="00E966CB" w:rsidP="00303087">
      <w:pPr>
        <w:pStyle w:val="Heading2"/>
        <w:numPr>
          <w:ilvl w:val="0"/>
          <w:numId w:val="0"/>
        </w:numPr>
        <w:tabs>
          <w:tab w:val="clear" w:pos="432"/>
          <w:tab w:val="clear" w:pos="576"/>
          <w:tab w:val="left" w:pos="284"/>
        </w:tabs>
        <w:spacing w:before="0" w:after="0" w:line="240" w:lineRule="auto"/>
        <w:ind w:left="284"/>
        <w:rPr>
          <w:rFonts w:asciiTheme="minorHAnsi" w:hAnsiTheme="minorHAnsi" w:cstheme="minorHAnsi"/>
        </w:rPr>
      </w:pPr>
    </w:p>
    <w:p w14:paraId="0B99DCB4" w14:textId="5C45D158" w:rsidR="005D1648" w:rsidRPr="000B0734" w:rsidRDefault="0002733A">
      <w:pPr>
        <w:rPr>
          <w:rFonts w:cstheme="minorHAnsi"/>
          <w:lang w:val="en-CA" w:eastAsia="zh-CN" w:bidi="he-IL"/>
        </w:rPr>
      </w:pPr>
      <w:r>
        <w:rPr>
          <w:rFonts w:cstheme="minorHAnsi"/>
          <w:noProof/>
        </w:rPr>
        <mc:AlternateContent>
          <mc:Choice Requires="wps">
            <w:drawing>
              <wp:anchor distT="0" distB="0" distL="114300" distR="114300" simplePos="0" relativeHeight="251663360" behindDoc="0" locked="0" layoutInCell="1" allowOverlap="1" wp14:anchorId="7D7CFE5F" wp14:editId="48C50B6B">
                <wp:simplePos x="0" y="0"/>
                <wp:positionH relativeFrom="margin">
                  <wp:align>center</wp:align>
                </wp:positionH>
                <wp:positionV relativeFrom="paragraph">
                  <wp:posOffset>4028440</wp:posOffset>
                </wp:positionV>
                <wp:extent cx="914400" cy="281940"/>
                <wp:effectExtent l="0" t="0" r="17780" b="22860"/>
                <wp:wrapNone/>
                <wp:docPr id="1746705152" name="Text Box 4"/>
                <wp:cNvGraphicFramePr/>
                <a:graphic xmlns:a="http://schemas.openxmlformats.org/drawingml/2006/main">
                  <a:graphicData uri="http://schemas.microsoft.com/office/word/2010/wordprocessingShape">
                    <wps:wsp>
                      <wps:cNvSpPr txBox="1"/>
                      <wps:spPr>
                        <a:xfrm>
                          <a:off x="0" y="0"/>
                          <a:ext cx="914400" cy="281940"/>
                        </a:xfrm>
                        <a:prstGeom prst="rect">
                          <a:avLst/>
                        </a:prstGeom>
                        <a:solidFill>
                          <a:schemeClr val="lt1"/>
                        </a:solidFill>
                        <a:ln w="6350">
                          <a:solidFill>
                            <a:prstClr val="black"/>
                          </a:solidFill>
                        </a:ln>
                      </wps:spPr>
                      <wps:txbx>
                        <w:txbxContent>
                          <w:p w14:paraId="582B49FE" w14:textId="74FE8DC1" w:rsidR="0002733A" w:rsidRPr="0002733A" w:rsidRDefault="0002733A">
                            <w:pPr>
                              <w:rPr>
                                <w:lang w:val="en-US"/>
                              </w:rPr>
                            </w:pPr>
                            <w:r>
                              <w:rPr>
                                <w:lang w:val="en-US"/>
                              </w:rPr>
                              <w:t xml:space="preserve">Fig </w:t>
                            </w:r>
                            <w:proofErr w:type="gramStart"/>
                            <w:r>
                              <w:rPr>
                                <w:lang w:val="en-US"/>
                              </w:rPr>
                              <w:t>2.Data</w:t>
                            </w:r>
                            <w:proofErr w:type="gramEnd"/>
                            <w:r>
                              <w:rPr>
                                <w:lang w:val="en-US"/>
                              </w:rPr>
                              <w:t xml:space="preserve"> flow diagram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D7CFE5F" id="Text Box 4" o:spid="_x0000_s1027" type="#_x0000_t202" style="position:absolute;margin-left:0;margin-top:317.2pt;width:1in;height:22.2pt;z-index:251663360;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" fillcolor="white [3201]" strokeweight=".5pt">
                <v:textbox>
                  <w:txbxContent>
                    <w:p w14:paraId="582B49FE" w14:textId="74FE8DC1" w:rsidR="0002733A" w:rsidRPr="0002733A" w:rsidRDefault="0002733A">
                      <w:pPr>
                        <w:rPr>
                          <w:lang w:val="en-US"/>
                        </w:rPr>
                      </w:pPr>
                      <w:r>
                        <w:rPr>
                          <w:lang w:val="en-US"/>
                        </w:rPr>
                        <w:t xml:space="preserve">Fig </w:t>
                      </w:r>
                      <w:proofErr w:type="gramStart"/>
                      <w:r>
                        <w:rPr>
                          <w:lang w:val="en-US"/>
                        </w:rPr>
                        <w:t>2.Data</w:t>
                      </w:r>
                      <w:proofErr w:type="gramEnd"/>
                      <w:r>
                        <w:rPr>
                          <w:lang w:val="en-US"/>
                        </w:rPr>
                        <w:t xml:space="preserve"> flow diagram</w:t>
                      </w:r>
                    </w:p>
                  </w:txbxContent>
                </v:textbox>
                <w10:wrap anchorx="margin"/>
              </v:shape>
            </w:pict>
          </mc:Fallback>
        </mc:AlternateContent>
      </w:r>
      <w:r w:rsidR="00942AE4" w:rsidRPr="000832ED">
        <w:rPr>
          <w:rFonts w:cstheme="minorHAnsi"/>
          <w:noProof/>
        </w:rPr>
        <w:drawing>
          <wp:anchor distT="0" distB="0" distL="114300" distR="114300" simplePos="0" relativeHeight="251661312" behindDoc="0" locked="0" layoutInCell="1" allowOverlap="1" wp14:anchorId="2DB117DC" wp14:editId="7455654C">
            <wp:simplePos x="0" y="0"/>
            <wp:positionH relativeFrom="column">
              <wp:posOffset>30480</wp:posOffset>
            </wp:positionH>
            <wp:positionV relativeFrom="paragraph">
              <wp:posOffset>172720</wp:posOffset>
            </wp:positionV>
            <wp:extent cx="6073140" cy="3810000"/>
            <wp:effectExtent l="0" t="0" r="3810" b="0"/>
            <wp:wrapTopAndBottom/>
            <wp:docPr id="1931444178" name="Content Placeholder 4" descr="A diagram of a data processing system&#10;&#10;Description automatically generated">
              <a:extLst xmlns:a="http://schemas.openxmlformats.org/drawingml/2006/main">
                <a:ext uri="{FF2B5EF4-FFF2-40B4-BE49-F238E27FC236}">
                  <a16:creationId xmlns:a16="http://schemas.microsoft.com/office/drawing/2014/main" id="{A5B44371-E306-CBA8-F09E-BA2891CF333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diagram of a data processing system&#10;&#10;Description automatically generated">
                      <a:extLst>
                        <a:ext uri="{FF2B5EF4-FFF2-40B4-BE49-F238E27FC236}">
                          <a16:creationId xmlns:a16="http://schemas.microsoft.com/office/drawing/2014/main" id="{A5B44371-E306-CBA8-F09E-BA2891CF333F}"/>
                        </a:ext>
                      </a:extLst>
                    </pic:cNvPr>
                    <pic:cNvPicPr>
                      <a:picLocks noGrp="1"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6073140" cy="3810000"/>
                    </a:xfrm>
                    <a:prstGeom prst="rect">
                      <a:avLst/>
                    </a:prstGeom>
                  </pic:spPr>
                </pic:pic>
              </a:graphicData>
            </a:graphic>
            <wp14:sizeRelH relativeFrom="margin">
              <wp14:pctWidth>0</wp14:pctWidth>
            </wp14:sizeRelH>
            <wp14:sizeRelV relativeFrom="margin">
              <wp14:pctHeight>0</wp14:pctHeight>
            </wp14:sizeRelV>
          </wp:anchor>
        </w:drawing>
      </w:r>
      <w:r w:rsidR="005D1648" w:rsidRPr="000B0734">
        <w:rPr>
          <w:rFonts w:cstheme="minorHAnsi"/>
          <w:lang w:val="en-CA" w:eastAsia="zh-CN" w:bidi="he-IL"/>
        </w:rPr>
        <w:br w:type="page"/>
      </w:r>
    </w:p>
    <w:p w14:paraId="25C9DE71" w14:textId="5B34C64E" w:rsidR="005D1648" w:rsidRPr="000B0734" w:rsidRDefault="005D1648" w:rsidP="005D1648">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Non-functional Requirements</w:t>
      </w:r>
    </w:p>
    <w:p w14:paraId="4A5B5E11" w14:textId="77777777" w:rsidR="000832ED" w:rsidRPr="000832ED" w:rsidRDefault="000832ED" w:rsidP="004F4B03">
      <w:p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To ensure accurate and efficient language detection using CNNs, the system must meet the following performance requirements:</w:t>
      </w:r>
    </w:p>
    <w:p w14:paraId="2E348E90"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P1. Text Processing Speed</w:t>
      </w:r>
    </w:p>
    <w:p w14:paraId="314E02BB"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system must preprocess and tokenize input text within </w:t>
      </w:r>
      <w:r w:rsidRPr="000832ED">
        <w:rPr>
          <w:rFonts w:eastAsia="Times New Roman" w:cstheme="minorHAnsi"/>
          <w:b/>
          <w:bCs/>
          <w:kern w:val="0"/>
          <w:sz w:val="24"/>
          <w:szCs w:val="24"/>
          <w:lang w:eastAsia="en-IN"/>
          <w14:ligatures w14:val="none"/>
        </w:rPr>
        <w:t>2 seconds</w:t>
      </w:r>
      <w:r w:rsidRPr="000832ED">
        <w:rPr>
          <w:rFonts w:eastAsia="Times New Roman" w:cstheme="minorHAnsi"/>
          <w:kern w:val="0"/>
          <w:sz w:val="24"/>
          <w:szCs w:val="24"/>
          <w:lang w:eastAsia="en-IN"/>
          <w14:ligatures w14:val="none"/>
        </w:rPr>
        <w:t>, ensuring smooth pipeline execution.</w:t>
      </w:r>
    </w:p>
    <w:p w14:paraId="18CB804D"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P2. Language Prediction Time</w:t>
      </w:r>
    </w:p>
    <w:p w14:paraId="5205BE92"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CNN-based model should detect the language </w:t>
      </w:r>
      <w:r w:rsidRPr="000832ED">
        <w:rPr>
          <w:rFonts w:eastAsia="Times New Roman" w:cstheme="minorHAnsi"/>
          <w:b/>
          <w:bCs/>
          <w:kern w:val="0"/>
          <w:sz w:val="24"/>
          <w:szCs w:val="24"/>
          <w:lang w:eastAsia="en-IN"/>
          <w14:ligatures w14:val="none"/>
        </w:rPr>
        <w:t>in under 1 second</w:t>
      </w:r>
      <w:r w:rsidRPr="000832ED">
        <w:rPr>
          <w:rFonts w:eastAsia="Times New Roman" w:cstheme="minorHAnsi"/>
          <w:kern w:val="0"/>
          <w:sz w:val="24"/>
          <w:szCs w:val="24"/>
          <w:lang w:eastAsia="en-IN"/>
          <w14:ligatures w14:val="none"/>
        </w:rPr>
        <w:t xml:space="preserve"> for short texts (≤100 words) and </w:t>
      </w:r>
      <w:r w:rsidRPr="000832ED">
        <w:rPr>
          <w:rFonts w:eastAsia="Times New Roman" w:cstheme="minorHAnsi"/>
          <w:b/>
          <w:bCs/>
          <w:kern w:val="0"/>
          <w:sz w:val="24"/>
          <w:szCs w:val="24"/>
          <w:lang w:eastAsia="en-IN"/>
          <w14:ligatures w14:val="none"/>
        </w:rPr>
        <w:t>≤3 seconds</w:t>
      </w:r>
      <w:r w:rsidRPr="000832ED">
        <w:rPr>
          <w:rFonts w:eastAsia="Times New Roman" w:cstheme="minorHAnsi"/>
          <w:kern w:val="0"/>
          <w:sz w:val="24"/>
          <w:szCs w:val="24"/>
          <w:lang w:eastAsia="en-IN"/>
          <w14:ligatures w14:val="none"/>
        </w:rPr>
        <w:t xml:space="preserve"> for longer inputs.</w:t>
      </w:r>
    </w:p>
    <w:p w14:paraId="416CD482"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P3. Accuracy of Language Detection</w:t>
      </w:r>
    </w:p>
    <w:p w14:paraId="07216788"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model should achieve </w:t>
      </w:r>
      <w:r w:rsidRPr="000832ED">
        <w:rPr>
          <w:rFonts w:eastAsia="Times New Roman" w:cstheme="minorHAnsi"/>
          <w:b/>
          <w:bCs/>
          <w:kern w:val="0"/>
          <w:sz w:val="24"/>
          <w:szCs w:val="24"/>
          <w:lang w:eastAsia="en-IN"/>
          <w14:ligatures w14:val="none"/>
        </w:rPr>
        <w:t>≥95% accuracy</w:t>
      </w:r>
      <w:r w:rsidRPr="000832ED">
        <w:rPr>
          <w:rFonts w:eastAsia="Times New Roman" w:cstheme="minorHAnsi"/>
          <w:kern w:val="0"/>
          <w:sz w:val="24"/>
          <w:szCs w:val="24"/>
          <w:lang w:eastAsia="en-IN"/>
          <w14:ligatures w14:val="none"/>
        </w:rPr>
        <w:t xml:space="preserve"> for common languages and </w:t>
      </w:r>
      <w:r w:rsidRPr="000832ED">
        <w:rPr>
          <w:rFonts w:eastAsia="Times New Roman" w:cstheme="minorHAnsi"/>
          <w:b/>
          <w:bCs/>
          <w:kern w:val="0"/>
          <w:sz w:val="24"/>
          <w:szCs w:val="24"/>
          <w:lang w:eastAsia="en-IN"/>
          <w14:ligatures w14:val="none"/>
        </w:rPr>
        <w:t>≥85% accuracy</w:t>
      </w:r>
      <w:r w:rsidRPr="000832ED">
        <w:rPr>
          <w:rFonts w:eastAsia="Times New Roman" w:cstheme="minorHAnsi"/>
          <w:kern w:val="0"/>
          <w:sz w:val="24"/>
          <w:szCs w:val="24"/>
          <w:lang w:eastAsia="en-IN"/>
          <w14:ligatures w14:val="none"/>
        </w:rPr>
        <w:t xml:space="preserve"> for rare or low-resource languages.</w:t>
      </w:r>
    </w:p>
    <w:p w14:paraId="278D79E4"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P4. Noise Resilience</w:t>
      </w:r>
    </w:p>
    <w:p w14:paraId="7989DD1E"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system must handle noisy or misspelled text with </w:t>
      </w:r>
      <w:r w:rsidRPr="000832ED">
        <w:rPr>
          <w:rFonts w:eastAsia="Times New Roman" w:cstheme="minorHAnsi"/>
          <w:b/>
          <w:bCs/>
          <w:kern w:val="0"/>
          <w:sz w:val="24"/>
          <w:szCs w:val="24"/>
          <w:lang w:eastAsia="en-IN"/>
          <w14:ligatures w14:val="none"/>
        </w:rPr>
        <w:t>minimal accuracy drop (&lt;5%)</w:t>
      </w:r>
      <w:r w:rsidRPr="000832ED">
        <w:rPr>
          <w:rFonts w:eastAsia="Times New Roman" w:cstheme="minorHAnsi"/>
          <w:kern w:val="0"/>
          <w:sz w:val="24"/>
          <w:szCs w:val="24"/>
          <w:lang w:eastAsia="en-IN"/>
          <w14:ligatures w14:val="none"/>
        </w:rPr>
        <w:t>, improving robustness against input variations.</w:t>
      </w:r>
    </w:p>
    <w:p w14:paraId="38F4B811"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P5. Model Training Efficiency</w:t>
      </w:r>
    </w:p>
    <w:p w14:paraId="1F463ADF"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CNN model training should complete </w:t>
      </w:r>
      <w:r w:rsidRPr="000832ED">
        <w:rPr>
          <w:rFonts w:eastAsia="Times New Roman" w:cstheme="minorHAnsi"/>
          <w:b/>
          <w:bCs/>
          <w:kern w:val="0"/>
          <w:sz w:val="24"/>
          <w:szCs w:val="24"/>
          <w:lang w:eastAsia="en-IN"/>
          <w14:ligatures w14:val="none"/>
        </w:rPr>
        <w:t>within 2 hours</w:t>
      </w:r>
      <w:r w:rsidRPr="000832ED">
        <w:rPr>
          <w:rFonts w:eastAsia="Times New Roman" w:cstheme="minorHAnsi"/>
          <w:kern w:val="0"/>
          <w:sz w:val="24"/>
          <w:szCs w:val="24"/>
          <w:lang w:eastAsia="en-IN"/>
          <w14:ligatures w14:val="none"/>
        </w:rPr>
        <w:t xml:space="preserve"> on a system with </w:t>
      </w:r>
      <w:r w:rsidRPr="000832ED">
        <w:rPr>
          <w:rFonts w:eastAsia="Times New Roman" w:cstheme="minorHAnsi"/>
          <w:b/>
          <w:bCs/>
          <w:kern w:val="0"/>
          <w:sz w:val="24"/>
          <w:szCs w:val="24"/>
          <w:lang w:eastAsia="en-IN"/>
          <w14:ligatures w14:val="none"/>
        </w:rPr>
        <w:t>NVIDIA RTX 3060 (or higher)</w:t>
      </w:r>
      <w:r w:rsidRPr="000832ED">
        <w:rPr>
          <w:rFonts w:eastAsia="Times New Roman" w:cstheme="minorHAnsi"/>
          <w:kern w:val="0"/>
          <w:sz w:val="24"/>
          <w:szCs w:val="24"/>
          <w:lang w:eastAsia="en-IN"/>
          <w14:ligatures w14:val="none"/>
        </w:rPr>
        <w:t xml:space="preserve"> for datasets up to </w:t>
      </w:r>
      <w:r w:rsidRPr="000832ED">
        <w:rPr>
          <w:rFonts w:eastAsia="Times New Roman" w:cstheme="minorHAnsi"/>
          <w:b/>
          <w:bCs/>
          <w:kern w:val="0"/>
          <w:sz w:val="24"/>
          <w:szCs w:val="24"/>
          <w:lang w:eastAsia="en-IN"/>
          <w14:ligatures w14:val="none"/>
        </w:rPr>
        <w:t>1M text samples</w:t>
      </w:r>
      <w:r w:rsidRPr="000832ED">
        <w:rPr>
          <w:rFonts w:eastAsia="Times New Roman" w:cstheme="minorHAnsi"/>
          <w:kern w:val="0"/>
          <w:sz w:val="24"/>
          <w:szCs w:val="24"/>
          <w:lang w:eastAsia="en-IN"/>
          <w14:ligatures w14:val="none"/>
        </w:rPr>
        <w:t>.</w:t>
      </w:r>
    </w:p>
    <w:p w14:paraId="644D368E"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P6. Scalability &amp; Cloud Processing</w:t>
      </w:r>
    </w:p>
    <w:p w14:paraId="0132D29C"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system must support </w:t>
      </w:r>
      <w:r w:rsidRPr="000832ED">
        <w:rPr>
          <w:rFonts w:eastAsia="Times New Roman" w:cstheme="minorHAnsi"/>
          <w:b/>
          <w:bCs/>
          <w:kern w:val="0"/>
          <w:sz w:val="24"/>
          <w:szCs w:val="24"/>
          <w:lang w:eastAsia="en-IN"/>
          <w14:ligatures w14:val="none"/>
        </w:rPr>
        <w:t>real-time processing</w:t>
      </w:r>
      <w:r w:rsidRPr="000832ED">
        <w:rPr>
          <w:rFonts w:eastAsia="Times New Roman" w:cstheme="minorHAnsi"/>
          <w:kern w:val="0"/>
          <w:sz w:val="24"/>
          <w:szCs w:val="24"/>
          <w:lang w:eastAsia="en-IN"/>
          <w14:ligatures w14:val="none"/>
        </w:rPr>
        <w:t xml:space="preserve"> for multiple concurrent requests via </w:t>
      </w:r>
      <w:r w:rsidRPr="000832ED">
        <w:rPr>
          <w:rFonts w:eastAsia="Times New Roman" w:cstheme="minorHAnsi"/>
          <w:b/>
          <w:bCs/>
          <w:kern w:val="0"/>
          <w:sz w:val="24"/>
          <w:szCs w:val="24"/>
          <w:lang w:eastAsia="en-IN"/>
          <w14:ligatures w14:val="none"/>
        </w:rPr>
        <w:t>cloud-based deployment (AWS, Google Cloud)</w:t>
      </w:r>
      <w:r w:rsidRPr="000832ED">
        <w:rPr>
          <w:rFonts w:eastAsia="Times New Roman" w:cstheme="minorHAnsi"/>
          <w:kern w:val="0"/>
          <w:sz w:val="24"/>
          <w:szCs w:val="24"/>
          <w:lang w:eastAsia="en-IN"/>
          <w14:ligatures w14:val="none"/>
        </w:rPr>
        <w:t>.</w:t>
      </w:r>
    </w:p>
    <w:p w14:paraId="15C6692A"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P7. Storage Optimization</w:t>
      </w:r>
    </w:p>
    <w:p w14:paraId="77BD3677"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trained CNN model and embeddings should be optimized to </w:t>
      </w:r>
      <w:r w:rsidRPr="000832ED">
        <w:rPr>
          <w:rFonts w:eastAsia="Times New Roman" w:cstheme="minorHAnsi"/>
          <w:b/>
          <w:bCs/>
          <w:kern w:val="0"/>
          <w:sz w:val="24"/>
          <w:szCs w:val="24"/>
          <w:lang w:eastAsia="en-IN"/>
          <w14:ligatures w14:val="none"/>
        </w:rPr>
        <w:t>occupy ≤500MB</w:t>
      </w:r>
      <w:r w:rsidRPr="000832ED">
        <w:rPr>
          <w:rFonts w:eastAsia="Times New Roman" w:cstheme="minorHAnsi"/>
          <w:kern w:val="0"/>
          <w:sz w:val="24"/>
          <w:szCs w:val="24"/>
          <w:lang w:eastAsia="en-IN"/>
          <w14:ligatures w14:val="none"/>
        </w:rPr>
        <w:t>, ensuring fast loading and minimal memory usage.</w:t>
      </w:r>
    </w:p>
    <w:p w14:paraId="30DF6024"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P8. UI &amp; API Responsiveness</w:t>
      </w:r>
    </w:p>
    <w:p w14:paraId="04780C57" w14:textId="77777777" w:rsidR="000832ED" w:rsidRPr="000832ED"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web-based UI and API endpoints must </w:t>
      </w:r>
      <w:r w:rsidRPr="000832ED">
        <w:rPr>
          <w:rFonts w:eastAsia="Times New Roman" w:cstheme="minorHAnsi"/>
          <w:b/>
          <w:bCs/>
          <w:kern w:val="0"/>
          <w:sz w:val="24"/>
          <w:szCs w:val="24"/>
          <w:lang w:eastAsia="en-IN"/>
          <w14:ligatures w14:val="none"/>
        </w:rPr>
        <w:t>respond within 0.5 seconds</w:t>
      </w:r>
      <w:r w:rsidRPr="000832ED">
        <w:rPr>
          <w:rFonts w:eastAsia="Times New Roman" w:cstheme="minorHAnsi"/>
          <w:kern w:val="0"/>
          <w:sz w:val="24"/>
          <w:szCs w:val="24"/>
          <w:lang w:eastAsia="en-IN"/>
          <w14:ligatures w14:val="none"/>
        </w:rPr>
        <w:t>, ensuring an interactive experience for users.</w:t>
      </w:r>
    </w:p>
    <w:p w14:paraId="0C7E0F1F" w14:textId="77777777" w:rsidR="000832ED" w:rsidRPr="000832ED" w:rsidRDefault="000832ED" w:rsidP="004F4B03">
      <w:pPr>
        <w:spacing w:before="100" w:beforeAutospacing="1" w:after="100" w:afterAutospacing="1" w:line="240" w:lineRule="auto"/>
        <w:ind w:left="72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P9. Multilingual Support</w:t>
      </w:r>
    </w:p>
    <w:p w14:paraId="5B16BD80" w14:textId="77777777" w:rsidR="000832ED" w:rsidRPr="004F4B03" w:rsidRDefault="000832ED" w:rsidP="004F4B03">
      <w:pPr>
        <w:numPr>
          <w:ilvl w:val="1"/>
          <w:numId w:val="70"/>
        </w:numPr>
        <w:spacing w:before="100" w:beforeAutospacing="1" w:after="100" w:afterAutospacing="1" w:line="240" w:lineRule="auto"/>
        <w:jc w:val="both"/>
        <w:rPr>
          <w:rFonts w:eastAsia="Times New Roman" w:cstheme="minorHAnsi"/>
          <w:kern w:val="0"/>
          <w:sz w:val="24"/>
          <w:szCs w:val="24"/>
          <w:lang w:eastAsia="en-IN"/>
          <w14:ligatures w14:val="none"/>
        </w:rPr>
      </w:pPr>
      <w:r w:rsidRPr="000832ED">
        <w:rPr>
          <w:rFonts w:eastAsia="Times New Roman" w:cstheme="minorHAnsi"/>
          <w:kern w:val="0"/>
          <w:sz w:val="24"/>
          <w:szCs w:val="24"/>
          <w:lang w:eastAsia="en-IN"/>
          <w14:ligatures w14:val="none"/>
        </w:rPr>
        <w:t xml:space="preserve">The model should support </w:t>
      </w:r>
      <w:r w:rsidRPr="000832ED">
        <w:rPr>
          <w:rFonts w:eastAsia="Times New Roman" w:cstheme="minorHAnsi"/>
          <w:b/>
          <w:bCs/>
          <w:kern w:val="0"/>
          <w:sz w:val="24"/>
          <w:szCs w:val="24"/>
          <w:lang w:eastAsia="en-IN"/>
          <w14:ligatures w14:val="none"/>
        </w:rPr>
        <w:t>at least 50 languages</w:t>
      </w:r>
      <w:r w:rsidRPr="000832ED">
        <w:rPr>
          <w:rFonts w:eastAsia="Times New Roman" w:cstheme="minorHAnsi"/>
          <w:kern w:val="0"/>
          <w:sz w:val="24"/>
          <w:szCs w:val="24"/>
          <w:lang w:eastAsia="en-IN"/>
          <w14:ligatures w14:val="none"/>
        </w:rPr>
        <w:t>, covering diverse linguistic families and scripts.</w:t>
      </w:r>
    </w:p>
    <w:p w14:paraId="199D8BDF" w14:textId="77777777" w:rsidR="004F4B03" w:rsidRPr="000832ED" w:rsidRDefault="004F4B03" w:rsidP="004F4B03">
      <w:pPr>
        <w:spacing w:before="100" w:beforeAutospacing="1" w:after="100" w:afterAutospacing="1" w:line="240" w:lineRule="auto"/>
        <w:ind w:left="1440"/>
        <w:jc w:val="both"/>
        <w:rPr>
          <w:rFonts w:eastAsia="Times New Roman" w:cstheme="minorHAnsi"/>
          <w:kern w:val="0"/>
          <w:sz w:val="24"/>
          <w:szCs w:val="24"/>
          <w:lang w:eastAsia="en-IN"/>
          <w14:ligatures w14:val="none"/>
        </w:rPr>
      </w:pPr>
    </w:p>
    <w:p w14:paraId="1270BBE8" w14:textId="77777777" w:rsidR="000832ED" w:rsidRPr="000832ED" w:rsidRDefault="000832ED" w:rsidP="004F4B03">
      <w:pPr>
        <w:spacing w:before="100" w:beforeAutospacing="1" w:after="100" w:afterAutospacing="1" w:line="240" w:lineRule="auto"/>
        <w:ind w:left="360"/>
        <w:jc w:val="both"/>
        <w:rPr>
          <w:rFonts w:eastAsia="Times New Roman" w:cstheme="minorHAnsi"/>
          <w:kern w:val="0"/>
          <w:sz w:val="24"/>
          <w:szCs w:val="24"/>
          <w:lang w:eastAsia="en-IN"/>
          <w14:ligatures w14:val="none"/>
        </w:rPr>
      </w:pPr>
      <w:r w:rsidRPr="000832ED">
        <w:rPr>
          <w:rFonts w:eastAsia="Times New Roman" w:cstheme="minorHAnsi"/>
          <w:b/>
          <w:bCs/>
          <w:kern w:val="0"/>
          <w:sz w:val="24"/>
          <w:szCs w:val="24"/>
          <w:lang w:eastAsia="en-IN"/>
          <w14:ligatures w14:val="none"/>
        </w:rPr>
        <w:t>P10. Continuous Model Improvement</w:t>
      </w:r>
    </w:p>
    <w:p w14:paraId="779D6945" w14:textId="2B6D568C" w:rsidR="005D1648" w:rsidRPr="000832ED" w:rsidRDefault="000832ED" w:rsidP="004F4B03">
      <w:pPr>
        <w:spacing w:before="100" w:beforeAutospacing="1" w:after="100" w:afterAutospacing="1" w:line="240" w:lineRule="auto"/>
        <w:ind w:left="360"/>
        <w:jc w:val="both"/>
        <w:rPr>
          <w:rFonts w:ascii="Times New Roman" w:eastAsia="Times New Roman" w:hAnsi="Times New Roman" w:cs="Times New Roman"/>
          <w:kern w:val="0"/>
          <w:sz w:val="24"/>
          <w:szCs w:val="24"/>
          <w:lang w:eastAsia="en-IN"/>
          <w14:ligatures w14:val="none"/>
        </w:rPr>
      </w:pPr>
      <w:r w:rsidRPr="000832ED">
        <w:rPr>
          <w:rFonts w:eastAsia="Times New Roman" w:cstheme="minorHAnsi"/>
          <w:kern w:val="0"/>
          <w:sz w:val="24"/>
          <w:szCs w:val="24"/>
          <w:lang w:eastAsia="en-IN"/>
          <w14:ligatures w14:val="none"/>
        </w:rPr>
        <w:t xml:space="preserve">The system should support </w:t>
      </w:r>
      <w:r w:rsidRPr="000832ED">
        <w:rPr>
          <w:rFonts w:eastAsia="Times New Roman" w:cstheme="minorHAnsi"/>
          <w:b/>
          <w:bCs/>
          <w:kern w:val="0"/>
          <w:sz w:val="24"/>
          <w:szCs w:val="24"/>
          <w:lang w:eastAsia="en-IN"/>
          <w14:ligatures w14:val="none"/>
        </w:rPr>
        <w:t>incremental learning</w:t>
      </w:r>
      <w:r w:rsidRPr="000832ED">
        <w:rPr>
          <w:rFonts w:eastAsia="Times New Roman" w:cstheme="minorHAnsi"/>
          <w:kern w:val="0"/>
          <w:sz w:val="24"/>
          <w:szCs w:val="24"/>
          <w:lang w:eastAsia="en-IN"/>
          <w14:ligatures w14:val="none"/>
        </w:rPr>
        <w:t xml:space="preserve"> to adapt to new linguistic patterns and </w:t>
      </w:r>
      <w:r w:rsidRPr="000832ED">
        <w:rPr>
          <w:rFonts w:eastAsia="Times New Roman" w:cstheme="minorHAnsi"/>
          <w:b/>
          <w:bCs/>
          <w:kern w:val="0"/>
          <w:sz w:val="24"/>
          <w:szCs w:val="24"/>
          <w:lang w:eastAsia="en-IN"/>
          <w14:ligatures w14:val="none"/>
        </w:rPr>
        <w:t>improve accuracy over time</w:t>
      </w:r>
      <w:r w:rsidR="005D1648" w:rsidRPr="000832ED">
        <w:rPr>
          <w:rFonts w:cstheme="minorHAnsi"/>
          <w:iCs/>
          <w:sz w:val="24"/>
          <w:szCs w:val="24"/>
        </w:rPr>
        <w:t>.</w:t>
      </w:r>
    </w:p>
    <w:p w14:paraId="69EA2CD1" w14:textId="77777777" w:rsidR="00E67F60" w:rsidRPr="001A0F3F" w:rsidRDefault="00E67F60" w:rsidP="00E67F60">
      <w:pPr>
        <w:pStyle w:val="BodyText"/>
        <w:tabs>
          <w:tab w:val="left" w:pos="0"/>
        </w:tabs>
        <w:suppressAutoHyphens/>
        <w:spacing w:after="140" w:line="276" w:lineRule="auto"/>
        <w:ind w:left="360"/>
        <w:jc w:val="both"/>
        <w:rPr>
          <w:rFonts w:cstheme="minorHAnsi"/>
          <w:iCs/>
          <w:sz w:val="24"/>
          <w:szCs w:val="24"/>
        </w:rPr>
      </w:pPr>
    </w:p>
    <w:p w14:paraId="60C65E54" w14:textId="61500344" w:rsidR="005D1648" w:rsidRPr="001A0F3F" w:rsidRDefault="005D1648" w:rsidP="003E48F4">
      <w:pPr>
        <w:pStyle w:val="Heading2"/>
        <w:tabs>
          <w:tab w:val="num" w:pos="1440"/>
        </w:tabs>
        <w:spacing w:before="0" w:after="0" w:line="276" w:lineRule="auto"/>
        <w:ind w:left="0" w:firstLine="0"/>
        <w:jc w:val="both"/>
        <w:rPr>
          <w:rFonts w:asciiTheme="minorHAnsi" w:hAnsiTheme="minorHAnsi" w:cstheme="minorHAnsi"/>
          <w:iCs/>
        </w:rPr>
      </w:pPr>
      <w:r w:rsidRPr="001A0F3F">
        <w:rPr>
          <w:rFonts w:asciiTheme="minorHAnsi" w:hAnsiTheme="minorHAnsi" w:cstheme="minorHAnsi"/>
          <w:iCs/>
        </w:rPr>
        <w:t>Safety and Security Requirements</w:t>
      </w:r>
    </w:p>
    <w:p w14:paraId="175008CA" w14:textId="77777777" w:rsidR="00706DC4" w:rsidRPr="00706DC4" w:rsidRDefault="00706DC4" w:rsidP="003E48F4">
      <w:pPr>
        <w:spacing w:line="276" w:lineRule="auto"/>
        <w:rPr>
          <w:sz w:val="6"/>
          <w:szCs w:val="6"/>
          <w:lang w:val="en-CA" w:eastAsia="zh-CN" w:bidi="he-IL"/>
        </w:rPr>
      </w:pPr>
    </w:p>
    <w:p w14:paraId="360DDA2F"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S1. Data Integrity</w:t>
      </w:r>
    </w:p>
    <w:p w14:paraId="4C77FEB6" w14:textId="77777777" w:rsidR="004F4B03" w:rsidRPr="004F4B03" w:rsidRDefault="004F4B03" w:rsidP="004F4B03">
      <w:pPr>
        <w:pStyle w:val="BodyText"/>
        <w:numPr>
          <w:ilvl w:val="0"/>
          <w:numId w:val="72"/>
        </w:numPr>
        <w:tabs>
          <w:tab w:val="left" w:pos="0"/>
        </w:tabs>
        <w:spacing w:line="276" w:lineRule="auto"/>
        <w:jc w:val="both"/>
        <w:rPr>
          <w:rFonts w:cstheme="minorHAnsi"/>
          <w:iCs/>
          <w:sz w:val="24"/>
          <w:szCs w:val="24"/>
        </w:rPr>
      </w:pPr>
      <w:r w:rsidRPr="004F4B03">
        <w:rPr>
          <w:rFonts w:cstheme="minorHAnsi"/>
          <w:iCs/>
          <w:sz w:val="24"/>
          <w:szCs w:val="24"/>
        </w:rPr>
        <w:t>Ensure that input text data remains unaltered during processing.</w:t>
      </w:r>
    </w:p>
    <w:p w14:paraId="32736A74" w14:textId="77777777" w:rsidR="004F4B03" w:rsidRPr="004F4B03" w:rsidRDefault="004F4B03" w:rsidP="004F4B03">
      <w:pPr>
        <w:pStyle w:val="BodyText"/>
        <w:numPr>
          <w:ilvl w:val="0"/>
          <w:numId w:val="72"/>
        </w:numPr>
        <w:tabs>
          <w:tab w:val="left" w:pos="0"/>
        </w:tabs>
        <w:spacing w:line="276" w:lineRule="auto"/>
        <w:jc w:val="both"/>
        <w:rPr>
          <w:rFonts w:cstheme="minorHAnsi"/>
          <w:iCs/>
          <w:sz w:val="24"/>
          <w:szCs w:val="24"/>
        </w:rPr>
      </w:pPr>
      <w:r w:rsidRPr="004F4B03">
        <w:rPr>
          <w:rFonts w:cstheme="minorHAnsi"/>
          <w:iCs/>
          <w:sz w:val="24"/>
          <w:szCs w:val="24"/>
        </w:rPr>
        <w:t>Implement hashing mechanisms (SHA-256) for content verification.</w:t>
      </w:r>
    </w:p>
    <w:p w14:paraId="10C7B1EB"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S2. Protection Against Malicious Code</w:t>
      </w:r>
    </w:p>
    <w:p w14:paraId="58014CAD" w14:textId="77777777" w:rsidR="004F4B03" w:rsidRPr="004F4B03" w:rsidRDefault="004F4B03" w:rsidP="004F4B03">
      <w:pPr>
        <w:pStyle w:val="BodyText"/>
        <w:numPr>
          <w:ilvl w:val="0"/>
          <w:numId w:val="73"/>
        </w:numPr>
        <w:tabs>
          <w:tab w:val="left" w:pos="0"/>
        </w:tabs>
        <w:spacing w:line="276" w:lineRule="auto"/>
        <w:jc w:val="both"/>
        <w:rPr>
          <w:rFonts w:cstheme="minorHAnsi"/>
          <w:iCs/>
          <w:sz w:val="24"/>
          <w:szCs w:val="24"/>
        </w:rPr>
      </w:pPr>
      <w:r w:rsidRPr="004F4B03">
        <w:rPr>
          <w:rFonts w:cstheme="minorHAnsi"/>
          <w:iCs/>
          <w:sz w:val="24"/>
          <w:szCs w:val="24"/>
        </w:rPr>
        <w:t xml:space="preserve">Sanitize user inputs to </w:t>
      </w:r>
      <w:r w:rsidRPr="004F4B03">
        <w:rPr>
          <w:rFonts w:cstheme="minorHAnsi"/>
          <w:b/>
          <w:bCs/>
          <w:iCs/>
          <w:sz w:val="24"/>
          <w:szCs w:val="24"/>
        </w:rPr>
        <w:t>prevent adversarial attacks</w:t>
      </w:r>
      <w:r w:rsidRPr="004F4B03">
        <w:rPr>
          <w:rFonts w:cstheme="minorHAnsi"/>
          <w:iCs/>
          <w:sz w:val="24"/>
          <w:szCs w:val="24"/>
        </w:rPr>
        <w:t xml:space="preserve"> that could mislead the CNN model.</w:t>
      </w:r>
    </w:p>
    <w:p w14:paraId="44E76D8D" w14:textId="77777777" w:rsidR="004F4B03" w:rsidRPr="004F4B03" w:rsidRDefault="004F4B03" w:rsidP="004F4B03">
      <w:pPr>
        <w:pStyle w:val="BodyText"/>
        <w:numPr>
          <w:ilvl w:val="0"/>
          <w:numId w:val="73"/>
        </w:numPr>
        <w:tabs>
          <w:tab w:val="left" w:pos="0"/>
        </w:tabs>
        <w:spacing w:line="276" w:lineRule="auto"/>
        <w:jc w:val="both"/>
        <w:rPr>
          <w:rFonts w:cstheme="minorHAnsi"/>
          <w:iCs/>
          <w:sz w:val="24"/>
          <w:szCs w:val="24"/>
        </w:rPr>
      </w:pPr>
      <w:r w:rsidRPr="004F4B03">
        <w:rPr>
          <w:rFonts w:cstheme="minorHAnsi"/>
          <w:iCs/>
          <w:sz w:val="24"/>
          <w:szCs w:val="24"/>
        </w:rPr>
        <w:t>Regularly scan AI libraries (TensorFlow/</w:t>
      </w:r>
      <w:proofErr w:type="spellStart"/>
      <w:r w:rsidRPr="004F4B03">
        <w:rPr>
          <w:rFonts w:cstheme="minorHAnsi"/>
          <w:iCs/>
          <w:sz w:val="24"/>
          <w:szCs w:val="24"/>
        </w:rPr>
        <w:t>PyTorch</w:t>
      </w:r>
      <w:proofErr w:type="spellEnd"/>
      <w:r w:rsidRPr="004F4B03">
        <w:rPr>
          <w:rFonts w:cstheme="minorHAnsi"/>
          <w:iCs/>
          <w:sz w:val="24"/>
          <w:szCs w:val="24"/>
        </w:rPr>
        <w:t>) for vulnerabilities.</w:t>
      </w:r>
    </w:p>
    <w:p w14:paraId="7D6298DB" w14:textId="77777777" w:rsidR="004F4B03" w:rsidRPr="004F4B03" w:rsidRDefault="004F4B03" w:rsidP="004F4B03">
      <w:pPr>
        <w:pStyle w:val="BodyText"/>
        <w:numPr>
          <w:ilvl w:val="0"/>
          <w:numId w:val="73"/>
        </w:numPr>
        <w:tabs>
          <w:tab w:val="left" w:pos="0"/>
        </w:tabs>
        <w:spacing w:line="276" w:lineRule="auto"/>
        <w:jc w:val="both"/>
        <w:rPr>
          <w:rFonts w:cstheme="minorHAnsi"/>
          <w:iCs/>
          <w:sz w:val="24"/>
          <w:szCs w:val="24"/>
        </w:rPr>
      </w:pPr>
      <w:r w:rsidRPr="004F4B03">
        <w:rPr>
          <w:rFonts w:cstheme="minorHAnsi"/>
          <w:iCs/>
          <w:sz w:val="24"/>
          <w:szCs w:val="24"/>
        </w:rPr>
        <w:t xml:space="preserve">Prevent </w:t>
      </w:r>
      <w:r w:rsidRPr="004F4B03">
        <w:rPr>
          <w:rFonts w:cstheme="minorHAnsi"/>
          <w:b/>
          <w:bCs/>
          <w:iCs/>
          <w:sz w:val="24"/>
          <w:szCs w:val="24"/>
        </w:rPr>
        <w:t>injection-based exploits</w:t>
      </w:r>
      <w:r w:rsidRPr="004F4B03">
        <w:rPr>
          <w:rFonts w:cstheme="minorHAnsi"/>
          <w:iCs/>
          <w:sz w:val="24"/>
          <w:szCs w:val="24"/>
        </w:rPr>
        <w:t xml:space="preserve"> in Flask/Django APIs.</w:t>
      </w:r>
    </w:p>
    <w:p w14:paraId="4A8EF335"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S3. Secure File Handling</w:t>
      </w:r>
    </w:p>
    <w:p w14:paraId="69151696" w14:textId="77777777" w:rsidR="004F4B03" w:rsidRPr="004F4B03" w:rsidRDefault="004F4B03" w:rsidP="004F4B03">
      <w:pPr>
        <w:pStyle w:val="BodyText"/>
        <w:numPr>
          <w:ilvl w:val="0"/>
          <w:numId w:val="74"/>
        </w:numPr>
        <w:tabs>
          <w:tab w:val="left" w:pos="0"/>
        </w:tabs>
        <w:spacing w:line="276" w:lineRule="auto"/>
        <w:jc w:val="both"/>
        <w:rPr>
          <w:rFonts w:cstheme="minorHAnsi"/>
          <w:iCs/>
          <w:sz w:val="24"/>
          <w:szCs w:val="24"/>
        </w:rPr>
      </w:pPr>
      <w:r w:rsidRPr="004F4B03">
        <w:rPr>
          <w:rFonts w:cstheme="minorHAnsi"/>
          <w:iCs/>
          <w:sz w:val="24"/>
          <w:szCs w:val="24"/>
        </w:rPr>
        <w:t>Validate text file formats (UTF-8 encoding) before processing.</w:t>
      </w:r>
    </w:p>
    <w:p w14:paraId="69106CA1" w14:textId="77777777" w:rsidR="004F4B03" w:rsidRPr="004F4B03" w:rsidRDefault="004F4B03" w:rsidP="004F4B03">
      <w:pPr>
        <w:pStyle w:val="BodyText"/>
        <w:numPr>
          <w:ilvl w:val="0"/>
          <w:numId w:val="74"/>
        </w:numPr>
        <w:tabs>
          <w:tab w:val="left" w:pos="0"/>
        </w:tabs>
        <w:spacing w:line="276" w:lineRule="auto"/>
        <w:jc w:val="both"/>
        <w:rPr>
          <w:rFonts w:cstheme="minorHAnsi"/>
          <w:iCs/>
          <w:sz w:val="24"/>
          <w:szCs w:val="24"/>
        </w:rPr>
      </w:pPr>
      <w:r w:rsidRPr="004F4B03">
        <w:rPr>
          <w:rFonts w:cstheme="minorHAnsi"/>
          <w:iCs/>
          <w:sz w:val="24"/>
          <w:szCs w:val="24"/>
        </w:rPr>
        <w:t xml:space="preserve">Implement </w:t>
      </w:r>
      <w:r w:rsidRPr="004F4B03">
        <w:rPr>
          <w:rFonts w:cstheme="minorHAnsi"/>
          <w:b/>
          <w:bCs/>
          <w:iCs/>
          <w:sz w:val="24"/>
          <w:szCs w:val="24"/>
        </w:rPr>
        <w:t>rate-limiting</w:t>
      </w:r>
      <w:r w:rsidRPr="004F4B03">
        <w:rPr>
          <w:rFonts w:cstheme="minorHAnsi"/>
          <w:iCs/>
          <w:sz w:val="24"/>
          <w:szCs w:val="24"/>
        </w:rPr>
        <w:t xml:space="preserve"> on file uploads to prevent </w:t>
      </w:r>
      <w:r w:rsidRPr="004F4B03">
        <w:rPr>
          <w:rFonts w:cstheme="minorHAnsi"/>
          <w:b/>
          <w:bCs/>
          <w:iCs/>
          <w:sz w:val="24"/>
          <w:szCs w:val="24"/>
        </w:rPr>
        <w:t>DoS attacks</w:t>
      </w:r>
      <w:r w:rsidRPr="004F4B03">
        <w:rPr>
          <w:rFonts w:cstheme="minorHAnsi"/>
          <w:iCs/>
          <w:sz w:val="24"/>
          <w:szCs w:val="24"/>
        </w:rPr>
        <w:t>.</w:t>
      </w:r>
    </w:p>
    <w:p w14:paraId="36244B29"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S4. Secure API Usage</w:t>
      </w:r>
    </w:p>
    <w:p w14:paraId="2964223D" w14:textId="77777777" w:rsidR="004F4B03" w:rsidRPr="004F4B03" w:rsidRDefault="004F4B03" w:rsidP="004F4B03">
      <w:pPr>
        <w:pStyle w:val="BodyText"/>
        <w:numPr>
          <w:ilvl w:val="0"/>
          <w:numId w:val="75"/>
        </w:numPr>
        <w:tabs>
          <w:tab w:val="left" w:pos="0"/>
        </w:tabs>
        <w:spacing w:line="276" w:lineRule="auto"/>
        <w:jc w:val="both"/>
        <w:rPr>
          <w:rFonts w:cstheme="minorHAnsi"/>
          <w:iCs/>
          <w:sz w:val="24"/>
          <w:szCs w:val="24"/>
        </w:rPr>
      </w:pPr>
      <w:r w:rsidRPr="004F4B03">
        <w:rPr>
          <w:rFonts w:cstheme="minorHAnsi"/>
          <w:b/>
          <w:bCs/>
          <w:iCs/>
          <w:sz w:val="24"/>
          <w:szCs w:val="24"/>
        </w:rPr>
        <w:t>OAuth 2.0 and JWT tokens</w:t>
      </w:r>
      <w:r w:rsidRPr="004F4B03">
        <w:rPr>
          <w:rFonts w:cstheme="minorHAnsi"/>
          <w:iCs/>
          <w:sz w:val="24"/>
          <w:szCs w:val="24"/>
        </w:rPr>
        <w:t xml:space="preserve"> should be used for authentication when accessing external AI services (Hugging Face, OpenAI).</w:t>
      </w:r>
    </w:p>
    <w:p w14:paraId="0182366F" w14:textId="77777777" w:rsidR="004F4B03" w:rsidRPr="004F4B03" w:rsidRDefault="004F4B03" w:rsidP="004F4B03">
      <w:pPr>
        <w:pStyle w:val="BodyText"/>
        <w:numPr>
          <w:ilvl w:val="0"/>
          <w:numId w:val="75"/>
        </w:numPr>
        <w:tabs>
          <w:tab w:val="left" w:pos="0"/>
        </w:tabs>
        <w:spacing w:line="276" w:lineRule="auto"/>
        <w:jc w:val="both"/>
        <w:rPr>
          <w:rFonts w:cstheme="minorHAnsi"/>
          <w:iCs/>
          <w:sz w:val="24"/>
          <w:szCs w:val="24"/>
        </w:rPr>
      </w:pPr>
      <w:r w:rsidRPr="004F4B03">
        <w:rPr>
          <w:rFonts w:cstheme="minorHAnsi"/>
          <w:iCs/>
          <w:sz w:val="24"/>
          <w:szCs w:val="24"/>
        </w:rPr>
        <w:t xml:space="preserve">Prevent </w:t>
      </w:r>
      <w:r w:rsidRPr="004F4B03">
        <w:rPr>
          <w:rFonts w:cstheme="minorHAnsi"/>
          <w:b/>
          <w:bCs/>
          <w:iCs/>
          <w:sz w:val="24"/>
          <w:szCs w:val="24"/>
        </w:rPr>
        <w:t>unauthorized API access</w:t>
      </w:r>
      <w:r w:rsidRPr="004F4B03">
        <w:rPr>
          <w:rFonts w:cstheme="minorHAnsi"/>
          <w:iCs/>
          <w:sz w:val="24"/>
          <w:szCs w:val="24"/>
        </w:rPr>
        <w:t xml:space="preserve"> by enforcing access control policies.</w:t>
      </w:r>
    </w:p>
    <w:p w14:paraId="7B6F039B"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S5. Encrypted Data Transmission</w:t>
      </w:r>
    </w:p>
    <w:p w14:paraId="6CEA55DB" w14:textId="77777777" w:rsidR="004F4B03" w:rsidRPr="004F4B03" w:rsidRDefault="004F4B03" w:rsidP="004F4B03">
      <w:pPr>
        <w:pStyle w:val="BodyText"/>
        <w:numPr>
          <w:ilvl w:val="0"/>
          <w:numId w:val="76"/>
        </w:numPr>
        <w:tabs>
          <w:tab w:val="left" w:pos="0"/>
        </w:tabs>
        <w:spacing w:line="276" w:lineRule="auto"/>
        <w:jc w:val="both"/>
        <w:rPr>
          <w:rFonts w:cstheme="minorHAnsi"/>
          <w:iCs/>
          <w:sz w:val="24"/>
          <w:szCs w:val="24"/>
        </w:rPr>
      </w:pPr>
      <w:r w:rsidRPr="004F4B03">
        <w:rPr>
          <w:rFonts w:cstheme="minorHAnsi"/>
          <w:iCs/>
          <w:sz w:val="24"/>
          <w:szCs w:val="24"/>
        </w:rPr>
        <w:t xml:space="preserve">Use </w:t>
      </w:r>
      <w:r w:rsidRPr="004F4B03">
        <w:rPr>
          <w:rFonts w:cstheme="minorHAnsi"/>
          <w:b/>
          <w:bCs/>
          <w:iCs/>
          <w:sz w:val="24"/>
          <w:szCs w:val="24"/>
        </w:rPr>
        <w:t>SSL/TLS encryption</w:t>
      </w:r>
      <w:r w:rsidRPr="004F4B03">
        <w:rPr>
          <w:rFonts w:cstheme="minorHAnsi"/>
          <w:iCs/>
          <w:sz w:val="24"/>
          <w:szCs w:val="24"/>
        </w:rPr>
        <w:t xml:space="preserve"> to secure text data transmission between user and server.</w:t>
      </w:r>
    </w:p>
    <w:p w14:paraId="74ECA45F" w14:textId="77777777" w:rsidR="004F4B03" w:rsidRPr="004F4B03" w:rsidRDefault="004F4B03" w:rsidP="004F4B03">
      <w:pPr>
        <w:pStyle w:val="BodyText"/>
        <w:numPr>
          <w:ilvl w:val="0"/>
          <w:numId w:val="76"/>
        </w:numPr>
        <w:tabs>
          <w:tab w:val="left" w:pos="0"/>
        </w:tabs>
        <w:spacing w:line="276" w:lineRule="auto"/>
        <w:jc w:val="both"/>
        <w:rPr>
          <w:rFonts w:cstheme="minorHAnsi"/>
          <w:iCs/>
          <w:sz w:val="24"/>
          <w:szCs w:val="24"/>
        </w:rPr>
      </w:pPr>
      <w:r w:rsidRPr="004F4B03">
        <w:rPr>
          <w:rFonts w:cstheme="minorHAnsi"/>
          <w:iCs/>
          <w:sz w:val="24"/>
          <w:szCs w:val="24"/>
        </w:rPr>
        <w:t>Ensure database encryption (AES-256) for stored language detection results.</w:t>
      </w:r>
    </w:p>
    <w:p w14:paraId="356ACD6B"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S6. Access Control</w:t>
      </w:r>
    </w:p>
    <w:p w14:paraId="5D5753EB" w14:textId="77777777" w:rsidR="004F4B03" w:rsidRPr="004F4B03" w:rsidRDefault="004F4B03" w:rsidP="004F4B03">
      <w:pPr>
        <w:pStyle w:val="BodyText"/>
        <w:numPr>
          <w:ilvl w:val="0"/>
          <w:numId w:val="77"/>
        </w:numPr>
        <w:tabs>
          <w:tab w:val="left" w:pos="0"/>
        </w:tabs>
        <w:spacing w:line="276" w:lineRule="auto"/>
        <w:jc w:val="both"/>
        <w:rPr>
          <w:rFonts w:cstheme="minorHAnsi"/>
          <w:iCs/>
          <w:sz w:val="24"/>
          <w:szCs w:val="24"/>
        </w:rPr>
      </w:pPr>
      <w:r w:rsidRPr="004F4B03">
        <w:rPr>
          <w:rFonts w:cstheme="minorHAnsi"/>
          <w:iCs/>
          <w:sz w:val="24"/>
          <w:szCs w:val="24"/>
        </w:rPr>
        <w:t xml:space="preserve">Implement </w:t>
      </w:r>
      <w:r w:rsidRPr="004F4B03">
        <w:rPr>
          <w:rFonts w:cstheme="minorHAnsi"/>
          <w:b/>
          <w:bCs/>
          <w:iCs/>
          <w:sz w:val="24"/>
          <w:szCs w:val="24"/>
        </w:rPr>
        <w:t>Role-Based Access Control (RBAC)</w:t>
      </w:r>
      <w:r w:rsidRPr="004F4B03">
        <w:rPr>
          <w:rFonts w:cstheme="minorHAnsi"/>
          <w:iCs/>
          <w:sz w:val="24"/>
          <w:szCs w:val="24"/>
        </w:rPr>
        <w:t xml:space="preserve"> to ensure only authorized users can access model training and prediction functions.</w:t>
      </w:r>
    </w:p>
    <w:p w14:paraId="7A3B343C" w14:textId="77777777" w:rsidR="004F4B03" w:rsidRPr="004F4B03" w:rsidRDefault="004F4B03" w:rsidP="004F4B03">
      <w:pPr>
        <w:pStyle w:val="BodyText"/>
        <w:numPr>
          <w:ilvl w:val="0"/>
          <w:numId w:val="77"/>
        </w:numPr>
        <w:tabs>
          <w:tab w:val="left" w:pos="0"/>
        </w:tabs>
        <w:spacing w:line="276" w:lineRule="auto"/>
        <w:jc w:val="both"/>
        <w:rPr>
          <w:rFonts w:cstheme="minorHAnsi"/>
          <w:iCs/>
          <w:sz w:val="24"/>
          <w:szCs w:val="24"/>
        </w:rPr>
      </w:pPr>
      <w:r w:rsidRPr="004F4B03">
        <w:rPr>
          <w:rFonts w:cstheme="minorHAnsi"/>
          <w:iCs/>
          <w:sz w:val="24"/>
          <w:szCs w:val="24"/>
        </w:rPr>
        <w:t xml:space="preserve">Protect </w:t>
      </w:r>
      <w:r w:rsidRPr="004F4B03">
        <w:rPr>
          <w:rFonts w:cstheme="minorHAnsi"/>
          <w:b/>
          <w:bCs/>
          <w:iCs/>
          <w:sz w:val="24"/>
          <w:szCs w:val="24"/>
        </w:rPr>
        <w:t>CNN model weights and training datasets</w:t>
      </w:r>
      <w:r w:rsidRPr="004F4B03">
        <w:rPr>
          <w:rFonts w:cstheme="minorHAnsi"/>
          <w:iCs/>
          <w:sz w:val="24"/>
          <w:szCs w:val="24"/>
        </w:rPr>
        <w:t xml:space="preserve"> from unauthorized modifications.</w:t>
      </w:r>
    </w:p>
    <w:p w14:paraId="4C4FE825"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S7. User Content Privacy</w:t>
      </w:r>
    </w:p>
    <w:p w14:paraId="3089A125" w14:textId="77777777" w:rsidR="004F4B03" w:rsidRPr="004F4B03" w:rsidRDefault="004F4B03" w:rsidP="004F4B03">
      <w:pPr>
        <w:pStyle w:val="BodyText"/>
        <w:numPr>
          <w:ilvl w:val="0"/>
          <w:numId w:val="78"/>
        </w:numPr>
        <w:tabs>
          <w:tab w:val="left" w:pos="0"/>
        </w:tabs>
        <w:spacing w:line="276" w:lineRule="auto"/>
        <w:jc w:val="both"/>
        <w:rPr>
          <w:rFonts w:cstheme="minorHAnsi"/>
          <w:iCs/>
          <w:sz w:val="24"/>
          <w:szCs w:val="24"/>
        </w:rPr>
      </w:pPr>
      <w:r w:rsidRPr="004F4B03">
        <w:rPr>
          <w:rFonts w:cstheme="minorHAnsi"/>
          <w:iCs/>
          <w:sz w:val="24"/>
          <w:szCs w:val="24"/>
        </w:rPr>
        <w:t xml:space="preserve">Ensure compliance with </w:t>
      </w:r>
      <w:r w:rsidRPr="004F4B03">
        <w:rPr>
          <w:rFonts w:cstheme="minorHAnsi"/>
          <w:b/>
          <w:bCs/>
          <w:iCs/>
          <w:sz w:val="24"/>
          <w:szCs w:val="24"/>
        </w:rPr>
        <w:t>copyright laws</w:t>
      </w:r>
      <w:r w:rsidRPr="004F4B03">
        <w:rPr>
          <w:rFonts w:cstheme="minorHAnsi"/>
          <w:iCs/>
          <w:sz w:val="24"/>
          <w:szCs w:val="24"/>
        </w:rPr>
        <w:t xml:space="preserve"> when processing text data.</w:t>
      </w:r>
    </w:p>
    <w:p w14:paraId="2AF7C9C8" w14:textId="77777777" w:rsidR="004F4B03" w:rsidRPr="004F4B03" w:rsidRDefault="004F4B03" w:rsidP="004F4B03">
      <w:pPr>
        <w:pStyle w:val="BodyText"/>
        <w:numPr>
          <w:ilvl w:val="0"/>
          <w:numId w:val="78"/>
        </w:numPr>
        <w:tabs>
          <w:tab w:val="left" w:pos="0"/>
        </w:tabs>
        <w:spacing w:line="276" w:lineRule="auto"/>
        <w:jc w:val="both"/>
        <w:rPr>
          <w:rFonts w:cstheme="minorHAnsi"/>
          <w:iCs/>
          <w:sz w:val="24"/>
          <w:szCs w:val="24"/>
        </w:rPr>
      </w:pPr>
      <w:r w:rsidRPr="004F4B03">
        <w:rPr>
          <w:rFonts w:cstheme="minorHAnsi"/>
          <w:iCs/>
          <w:sz w:val="24"/>
          <w:szCs w:val="24"/>
        </w:rPr>
        <w:t xml:space="preserve">Provide options for </w:t>
      </w:r>
      <w:r w:rsidRPr="004F4B03">
        <w:rPr>
          <w:rFonts w:cstheme="minorHAnsi"/>
          <w:b/>
          <w:bCs/>
          <w:iCs/>
          <w:sz w:val="24"/>
          <w:szCs w:val="24"/>
        </w:rPr>
        <w:t>text anonymization</w:t>
      </w:r>
      <w:r w:rsidRPr="004F4B03">
        <w:rPr>
          <w:rFonts w:cstheme="minorHAnsi"/>
          <w:iCs/>
          <w:sz w:val="24"/>
          <w:szCs w:val="24"/>
        </w:rPr>
        <w:t xml:space="preserve"> before AI processing.</w:t>
      </w:r>
    </w:p>
    <w:p w14:paraId="105B763D" w14:textId="77777777" w:rsidR="004F4B03" w:rsidRDefault="004F4B03" w:rsidP="004F4B03">
      <w:pPr>
        <w:pStyle w:val="BodyText"/>
        <w:tabs>
          <w:tab w:val="left" w:pos="0"/>
        </w:tabs>
        <w:spacing w:line="276" w:lineRule="auto"/>
        <w:jc w:val="both"/>
        <w:rPr>
          <w:rFonts w:cstheme="minorHAnsi"/>
          <w:b/>
          <w:bCs/>
          <w:iCs/>
          <w:sz w:val="24"/>
          <w:szCs w:val="24"/>
        </w:rPr>
      </w:pPr>
    </w:p>
    <w:p w14:paraId="7F04C01D" w14:textId="75491946"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lastRenderedPageBreak/>
        <w:t>S8. No Collection of Personal Data</w:t>
      </w:r>
    </w:p>
    <w:p w14:paraId="744B1D28" w14:textId="77777777" w:rsidR="004F4B03" w:rsidRPr="004F4B03" w:rsidRDefault="004F4B03" w:rsidP="004F4B03">
      <w:pPr>
        <w:pStyle w:val="BodyText"/>
        <w:numPr>
          <w:ilvl w:val="0"/>
          <w:numId w:val="79"/>
        </w:numPr>
        <w:tabs>
          <w:tab w:val="left" w:pos="0"/>
        </w:tabs>
        <w:spacing w:line="276" w:lineRule="auto"/>
        <w:jc w:val="both"/>
        <w:rPr>
          <w:rFonts w:cstheme="minorHAnsi"/>
          <w:iCs/>
          <w:sz w:val="24"/>
          <w:szCs w:val="24"/>
        </w:rPr>
      </w:pPr>
      <w:r w:rsidRPr="004F4B03">
        <w:rPr>
          <w:rFonts w:cstheme="minorHAnsi"/>
          <w:iCs/>
          <w:sz w:val="24"/>
          <w:szCs w:val="24"/>
        </w:rPr>
        <w:t>Avoid storing identifiable text data unless explicitly required.</w:t>
      </w:r>
    </w:p>
    <w:p w14:paraId="00AA74DB" w14:textId="77777777" w:rsidR="004F4B03" w:rsidRPr="004F4B03" w:rsidRDefault="004F4B03" w:rsidP="004F4B03">
      <w:pPr>
        <w:pStyle w:val="BodyText"/>
        <w:numPr>
          <w:ilvl w:val="0"/>
          <w:numId w:val="79"/>
        </w:numPr>
        <w:tabs>
          <w:tab w:val="left" w:pos="0"/>
        </w:tabs>
        <w:spacing w:line="276" w:lineRule="auto"/>
        <w:jc w:val="both"/>
        <w:rPr>
          <w:rFonts w:cstheme="minorHAnsi"/>
          <w:iCs/>
          <w:sz w:val="24"/>
          <w:szCs w:val="24"/>
        </w:rPr>
      </w:pPr>
      <w:r w:rsidRPr="004F4B03">
        <w:rPr>
          <w:rFonts w:cstheme="minorHAnsi"/>
          <w:iCs/>
          <w:sz w:val="24"/>
          <w:szCs w:val="24"/>
        </w:rPr>
        <w:t xml:space="preserve">Ensure compliance with </w:t>
      </w:r>
      <w:r w:rsidRPr="004F4B03">
        <w:rPr>
          <w:rFonts w:cstheme="minorHAnsi"/>
          <w:b/>
          <w:bCs/>
          <w:iCs/>
          <w:sz w:val="24"/>
          <w:szCs w:val="24"/>
        </w:rPr>
        <w:t>GDPR/CCPA</w:t>
      </w:r>
      <w:r w:rsidRPr="004F4B03">
        <w:rPr>
          <w:rFonts w:cstheme="minorHAnsi"/>
          <w:iCs/>
          <w:sz w:val="24"/>
          <w:szCs w:val="24"/>
        </w:rPr>
        <w:t xml:space="preserve"> for language-based content processing.</w:t>
      </w:r>
    </w:p>
    <w:p w14:paraId="2651A9A3"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S9. Software Updates &amp; Security Patching</w:t>
      </w:r>
    </w:p>
    <w:p w14:paraId="25E58EE9" w14:textId="77777777" w:rsidR="004F4B03" w:rsidRPr="004F4B03" w:rsidRDefault="004F4B03" w:rsidP="004F4B03">
      <w:pPr>
        <w:pStyle w:val="BodyText"/>
        <w:numPr>
          <w:ilvl w:val="0"/>
          <w:numId w:val="80"/>
        </w:numPr>
        <w:tabs>
          <w:tab w:val="left" w:pos="0"/>
        </w:tabs>
        <w:spacing w:line="276" w:lineRule="auto"/>
        <w:jc w:val="both"/>
        <w:rPr>
          <w:rFonts w:cstheme="minorHAnsi"/>
          <w:iCs/>
          <w:sz w:val="24"/>
          <w:szCs w:val="24"/>
        </w:rPr>
      </w:pPr>
      <w:r w:rsidRPr="004F4B03">
        <w:rPr>
          <w:rFonts w:cstheme="minorHAnsi"/>
          <w:iCs/>
          <w:sz w:val="24"/>
          <w:szCs w:val="24"/>
        </w:rPr>
        <w:t xml:space="preserve">Regularly update </w:t>
      </w:r>
      <w:r w:rsidRPr="004F4B03">
        <w:rPr>
          <w:rFonts w:cstheme="minorHAnsi"/>
          <w:b/>
          <w:bCs/>
          <w:iCs/>
          <w:sz w:val="24"/>
          <w:szCs w:val="24"/>
        </w:rPr>
        <w:t>CNN model parameters</w:t>
      </w:r>
      <w:r w:rsidRPr="004F4B03">
        <w:rPr>
          <w:rFonts w:cstheme="minorHAnsi"/>
          <w:iCs/>
          <w:sz w:val="24"/>
          <w:szCs w:val="24"/>
        </w:rPr>
        <w:t xml:space="preserve"> and retrain with latest datasets to mitigate biases and vulnerabilities.</w:t>
      </w:r>
    </w:p>
    <w:p w14:paraId="72A84490" w14:textId="77777777" w:rsidR="004F4B03" w:rsidRPr="004F4B03" w:rsidRDefault="004F4B03" w:rsidP="004F4B03">
      <w:pPr>
        <w:pStyle w:val="BodyText"/>
        <w:numPr>
          <w:ilvl w:val="0"/>
          <w:numId w:val="80"/>
        </w:numPr>
        <w:tabs>
          <w:tab w:val="left" w:pos="0"/>
        </w:tabs>
        <w:spacing w:line="276" w:lineRule="auto"/>
        <w:jc w:val="both"/>
        <w:rPr>
          <w:rFonts w:cstheme="minorHAnsi"/>
          <w:iCs/>
          <w:sz w:val="24"/>
          <w:szCs w:val="24"/>
        </w:rPr>
      </w:pPr>
      <w:r w:rsidRPr="004F4B03">
        <w:rPr>
          <w:rFonts w:cstheme="minorHAnsi"/>
          <w:iCs/>
          <w:sz w:val="24"/>
          <w:szCs w:val="24"/>
        </w:rPr>
        <w:t xml:space="preserve">Use </w:t>
      </w:r>
      <w:r w:rsidRPr="004F4B03">
        <w:rPr>
          <w:rFonts w:cstheme="minorHAnsi"/>
          <w:b/>
          <w:bCs/>
          <w:iCs/>
          <w:sz w:val="24"/>
          <w:szCs w:val="24"/>
        </w:rPr>
        <w:t>Docker image signing</w:t>
      </w:r>
      <w:r w:rsidRPr="004F4B03">
        <w:rPr>
          <w:rFonts w:cstheme="minorHAnsi"/>
          <w:iCs/>
          <w:sz w:val="24"/>
          <w:szCs w:val="24"/>
        </w:rPr>
        <w:t xml:space="preserve"> to prevent tampering with AI models.</w:t>
      </w:r>
    </w:p>
    <w:p w14:paraId="3C5B4E8C" w14:textId="77777777" w:rsidR="004F4B03" w:rsidRPr="004F4B03" w:rsidRDefault="004F4B03" w:rsidP="004F4B03">
      <w:pPr>
        <w:pStyle w:val="BodyText"/>
        <w:tabs>
          <w:tab w:val="left" w:pos="0"/>
        </w:tabs>
        <w:spacing w:line="276" w:lineRule="auto"/>
        <w:jc w:val="both"/>
        <w:rPr>
          <w:rFonts w:cstheme="minorHAnsi"/>
          <w:b/>
          <w:bCs/>
          <w:iCs/>
          <w:sz w:val="24"/>
          <w:szCs w:val="24"/>
        </w:rPr>
      </w:pPr>
      <w:r w:rsidRPr="004F4B03">
        <w:rPr>
          <w:rFonts w:cstheme="minorHAnsi"/>
          <w:b/>
          <w:bCs/>
          <w:iCs/>
          <w:sz w:val="24"/>
          <w:szCs w:val="24"/>
        </w:rPr>
        <w:t>S10. Error Handling &amp; Logging</w:t>
      </w:r>
    </w:p>
    <w:p w14:paraId="15E12741" w14:textId="77777777" w:rsidR="004F4B03" w:rsidRPr="004F4B03" w:rsidRDefault="004F4B03" w:rsidP="004F4B03">
      <w:pPr>
        <w:pStyle w:val="BodyText"/>
        <w:numPr>
          <w:ilvl w:val="0"/>
          <w:numId w:val="81"/>
        </w:numPr>
        <w:tabs>
          <w:tab w:val="left" w:pos="0"/>
        </w:tabs>
        <w:spacing w:line="276" w:lineRule="auto"/>
        <w:jc w:val="both"/>
        <w:rPr>
          <w:rFonts w:cstheme="minorHAnsi"/>
          <w:iCs/>
          <w:sz w:val="24"/>
          <w:szCs w:val="24"/>
        </w:rPr>
      </w:pPr>
      <w:r w:rsidRPr="004F4B03">
        <w:rPr>
          <w:rFonts w:cstheme="minorHAnsi"/>
          <w:iCs/>
          <w:sz w:val="24"/>
          <w:szCs w:val="24"/>
        </w:rPr>
        <w:t xml:space="preserve">Implement </w:t>
      </w:r>
      <w:r w:rsidRPr="004F4B03">
        <w:rPr>
          <w:rFonts w:cstheme="minorHAnsi"/>
          <w:b/>
          <w:bCs/>
          <w:iCs/>
          <w:sz w:val="24"/>
          <w:szCs w:val="24"/>
        </w:rPr>
        <w:t>robust logging mechanisms</w:t>
      </w:r>
      <w:r w:rsidRPr="004F4B03">
        <w:rPr>
          <w:rFonts w:cstheme="minorHAnsi"/>
          <w:iCs/>
          <w:sz w:val="24"/>
          <w:szCs w:val="24"/>
        </w:rPr>
        <w:t xml:space="preserve"> for tracking errors in </w:t>
      </w:r>
      <w:r w:rsidRPr="004F4B03">
        <w:rPr>
          <w:rFonts w:cstheme="minorHAnsi"/>
          <w:b/>
          <w:bCs/>
          <w:iCs/>
          <w:sz w:val="24"/>
          <w:szCs w:val="24"/>
        </w:rPr>
        <w:t>text preprocessing, tokenization, CNN model execution, and predictions</w:t>
      </w:r>
      <w:r w:rsidRPr="004F4B03">
        <w:rPr>
          <w:rFonts w:cstheme="minorHAnsi"/>
          <w:iCs/>
          <w:sz w:val="24"/>
          <w:szCs w:val="24"/>
        </w:rPr>
        <w:t>.</w:t>
      </w:r>
    </w:p>
    <w:p w14:paraId="79ABACA5" w14:textId="77777777" w:rsidR="004F4B03" w:rsidRPr="004F4B03" w:rsidRDefault="004F4B03" w:rsidP="004F4B03">
      <w:pPr>
        <w:pStyle w:val="BodyText"/>
        <w:numPr>
          <w:ilvl w:val="0"/>
          <w:numId w:val="81"/>
        </w:numPr>
        <w:tabs>
          <w:tab w:val="left" w:pos="0"/>
        </w:tabs>
        <w:spacing w:line="276" w:lineRule="auto"/>
        <w:jc w:val="both"/>
        <w:rPr>
          <w:rFonts w:cstheme="minorHAnsi"/>
          <w:iCs/>
          <w:sz w:val="24"/>
          <w:szCs w:val="24"/>
        </w:rPr>
      </w:pPr>
      <w:r w:rsidRPr="004F4B03">
        <w:rPr>
          <w:rFonts w:cstheme="minorHAnsi"/>
          <w:iCs/>
          <w:sz w:val="24"/>
          <w:szCs w:val="24"/>
        </w:rPr>
        <w:t xml:space="preserve">Prevent </w:t>
      </w:r>
      <w:r w:rsidRPr="004F4B03">
        <w:rPr>
          <w:rFonts w:cstheme="minorHAnsi"/>
          <w:b/>
          <w:bCs/>
          <w:iCs/>
          <w:sz w:val="24"/>
          <w:szCs w:val="24"/>
        </w:rPr>
        <w:t>information leakage</w:t>
      </w:r>
      <w:r w:rsidRPr="004F4B03">
        <w:rPr>
          <w:rFonts w:cstheme="minorHAnsi"/>
          <w:iCs/>
          <w:sz w:val="24"/>
          <w:szCs w:val="24"/>
        </w:rPr>
        <w:t xml:space="preserve"> in error messages that could expose system internals.</w:t>
      </w:r>
    </w:p>
    <w:p w14:paraId="508E8B8E" w14:textId="1FD3B38A" w:rsidR="005D1648" w:rsidRDefault="005D1648" w:rsidP="003E48F4">
      <w:pPr>
        <w:pStyle w:val="BodyText"/>
        <w:tabs>
          <w:tab w:val="left" w:pos="0"/>
        </w:tabs>
        <w:spacing w:line="276" w:lineRule="auto"/>
        <w:jc w:val="both"/>
        <w:rPr>
          <w:rFonts w:cstheme="minorHAnsi"/>
          <w:iCs/>
          <w:sz w:val="24"/>
          <w:szCs w:val="24"/>
        </w:rPr>
      </w:pPr>
    </w:p>
    <w:p w14:paraId="6AEFD958" w14:textId="77777777" w:rsidR="00E67F60" w:rsidRPr="001A0F3F" w:rsidRDefault="00E67F60" w:rsidP="003E48F4">
      <w:pPr>
        <w:pStyle w:val="BodyText"/>
        <w:tabs>
          <w:tab w:val="left" w:pos="0"/>
        </w:tabs>
        <w:spacing w:line="276" w:lineRule="auto"/>
        <w:jc w:val="both"/>
        <w:rPr>
          <w:rFonts w:cstheme="minorHAnsi"/>
          <w:iCs/>
          <w:sz w:val="24"/>
          <w:szCs w:val="24"/>
        </w:rPr>
      </w:pPr>
    </w:p>
    <w:p w14:paraId="2A223801" w14:textId="3786B35D" w:rsidR="00706DC4" w:rsidRPr="001A0F3F" w:rsidRDefault="00882937" w:rsidP="003E48F4">
      <w:pPr>
        <w:pStyle w:val="Heading2"/>
        <w:spacing w:after="12" w:line="276" w:lineRule="auto"/>
        <w:rPr>
          <w:rFonts w:asciiTheme="minorHAnsi" w:hAnsiTheme="minorHAnsi" w:cstheme="minorHAnsi"/>
          <w:sz w:val="32"/>
          <w:szCs w:val="32"/>
        </w:rPr>
      </w:pPr>
      <w:r w:rsidRPr="001A0F3F">
        <w:rPr>
          <w:rFonts w:asciiTheme="minorHAnsi" w:hAnsiTheme="minorHAnsi" w:cstheme="minorHAnsi"/>
          <w:sz w:val="32"/>
          <w:szCs w:val="32"/>
        </w:rPr>
        <w:t xml:space="preserve"> </w:t>
      </w:r>
      <w:r w:rsidR="005D1648" w:rsidRPr="001A0F3F">
        <w:rPr>
          <w:rFonts w:asciiTheme="minorHAnsi" w:hAnsiTheme="minorHAnsi" w:cstheme="minorHAnsi"/>
        </w:rPr>
        <w:t>Software Quality Attributes</w:t>
      </w:r>
    </w:p>
    <w:p w14:paraId="06BECEDE" w14:textId="77777777" w:rsidR="00706DC4" w:rsidRPr="00706DC4" w:rsidRDefault="00706DC4" w:rsidP="003E48F4">
      <w:pPr>
        <w:spacing w:line="276" w:lineRule="auto"/>
        <w:rPr>
          <w:sz w:val="2"/>
          <w:szCs w:val="2"/>
          <w:lang w:val="en-CA" w:eastAsia="zh-CN" w:bidi="he-IL"/>
        </w:rPr>
      </w:pPr>
    </w:p>
    <w:p w14:paraId="444E0F6D" w14:textId="33CA2A74" w:rsidR="005D1648" w:rsidRPr="001A0F3F" w:rsidRDefault="005D1648" w:rsidP="001A0F3F">
      <w:pPr>
        <w:pStyle w:val="BodyText"/>
        <w:tabs>
          <w:tab w:val="left" w:pos="0"/>
        </w:tabs>
        <w:spacing w:after="12" w:line="276" w:lineRule="auto"/>
        <w:jc w:val="both"/>
        <w:rPr>
          <w:rFonts w:cstheme="minorHAnsi"/>
          <w:iCs/>
          <w:sz w:val="24"/>
          <w:szCs w:val="24"/>
        </w:rPr>
      </w:pPr>
      <w:r w:rsidRPr="001A0F3F">
        <w:rPr>
          <w:rFonts w:cstheme="minorHAnsi"/>
          <w:iCs/>
          <w:sz w:val="24"/>
          <w:szCs w:val="24"/>
        </w:rPr>
        <w:t>The following attributes are critical for ensuring the platform’s usability, maintainability, and scalability.</w:t>
      </w:r>
    </w:p>
    <w:p w14:paraId="01B2981A" w14:textId="7F5BB99D" w:rsidR="005D1648" w:rsidRPr="001A0F3F" w:rsidRDefault="00B25543" w:rsidP="003E48F4">
      <w:pPr>
        <w:pStyle w:val="BodyText"/>
        <w:spacing w:line="276" w:lineRule="auto"/>
        <w:jc w:val="both"/>
        <w:rPr>
          <w:rFonts w:cstheme="minorHAnsi"/>
          <w:b/>
          <w:bCs/>
          <w:iCs/>
        </w:rPr>
      </w:pPr>
      <w:r w:rsidRPr="001A0F3F">
        <w:rPr>
          <w:rStyle w:val="Strong"/>
          <w:rFonts w:cstheme="minorHAnsi"/>
          <w:iCs/>
          <w:sz w:val="24"/>
        </w:rPr>
        <w:t>4.3.1.</w:t>
      </w:r>
      <w:r w:rsidR="00882937" w:rsidRPr="001A0F3F">
        <w:rPr>
          <w:rStyle w:val="Strong"/>
          <w:rFonts w:cstheme="minorHAnsi"/>
          <w:iCs/>
          <w:sz w:val="24"/>
        </w:rPr>
        <w:t xml:space="preserve"> </w:t>
      </w:r>
      <w:r w:rsidR="005D1648" w:rsidRPr="001A0F3F">
        <w:rPr>
          <w:rStyle w:val="Strong"/>
          <w:rFonts w:cstheme="minorHAnsi"/>
          <w:iCs/>
          <w:sz w:val="24"/>
        </w:rPr>
        <w:t>Usability</w:t>
      </w:r>
    </w:p>
    <w:p w14:paraId="528E97A3" w14:textId="77777777" w:rsidR="00B25543" w:rsidRPr="00B25543" w:rsidRDefault="00B25543" w:rsidP="00B25543">
      <w:pPr>
        <w:pStyle w:val="BodyText"/>
        <w:tabs>
          <w:tab w:val="left" w:pos="0"/>
        </w:tabs>
        <w:spacing w:line="276" w:lineRule="auto"/>
        <w:jc w:val="both"/>
        <w:rPr>
          <w:rFonts w:cstheme="minorHAnsi"/>
          <w:iCs/>
          <w:sz w:val="24"/>
          <w:szCs w:val="24"/>
        </w:rPr>
      </w:pPr>
      <w:r w:rsidRPr="00B25543">
        <w:rPr>
          <w:rFonts w:cstheme="minorHAnsi"/>
          <w:iCs/>
          <w:sz w:val="24"/>
          <w:szCs w:val="24"/>
        </w:rPr>
        <w:t>Requirement:</w:t>
      </w:r>
    </w:p>
    <w:p w14:paraId="435C2FC4" w14:textId="77777777" w:rsidR="00B25543" w:rsidRPr="00B25543" w:rsidRDefault="00B25543" w:rsidP="00B25543">
      <w:pPr>
        <w:pStyle w:val="BodyText"/>
        <w:numPr>
          <w:ilvl w:val="0"/>
          <w:numId w:val="82"/>
        </w:numPr>
        <w:tabs>
          <w:tab w:val="left" w:pos="0"/>
        </w:tabs>
        <w:spacing w:line="276" w:lineRule="auto"/>
        <w:jc w:val="both"/>
        <w:rPr>
          <w:rFonts w:cstheme="minorHAnsi"/>
          <w:iCs/>
          <w:sz w:val="24"/>
          <w:szCs w:val="24"/>
        </w:rPr>
      </w:pPr>
      <w:r w:rsidRPr="00B25543">
        <w:rPr>
          <w:rFonts w:cstheme="minorHAnsi"/>
          <w:iCs/>
          <w:sz w:val="24"/>
          <w:szCs w:val="24"/>
        </w:rPr>
        <w:t>The language detection module must be accurate, fast, and seamless for both developers and end-users.</w:t>
      </w:r>
    </w:p>
    <w:p w14:paraId="42A14D17" w14:textId="77777777" w:rsidR="00B25543" w:rsidRPr="00B25543" w:rsidRDefault="00B25543" w:rsidP="00B25543">
      <w:pPr>
        <w:pStyle w:val="BodyText"/>
        <w:tabs>
          <w:tab w:val="left" w:pos="0"/>
        </w:tabs>
        <w:spacing w:line="276" w:lineRule="auto"/>
        <w:jc w:val="both"/>
        <w:rPr>
          <w:rFonts w:cstheme="minorHAnsi"/>
          <w:iCs/>
          <w:sz w:val="24"/>
          <w:szCs w:val="24"/>
        </w:rPr>
      </w:pPr>
      <w:r w:rsidRPr="00B25543">
        <w:rPr>
          <w:rFonts w:cstheme="minorHAnsi"/>
          <w:iCs/>
          <w:sz w:val="24"/>
          <w:szCs w:val="24"/>
        </w:rPr>
        <w:t>Implementation:</w:t>
      </w:r>
    </w:p>
    <w:p w14:paraId="411751DC" w14:textId="77777777" w:rsidR="00B25543" w:rsidRPr="00B25543" w:rsidRDefault="00B25543" w:rsidP="00B25543">
      <w:pPr>
        <w:pStyle w:val="BodyText"/>
        <w:numPr>
          <w:ilvl w:val="0"/>
          <w:numId w:val="83"/>
        </w:numPr>
        <w:tabs>
          <w:tab w:val="left" w:pos="0"/>
        </w:tabs>
        <w:spacing w:line="276" w:lineRule="auto"/>
        <w:jc w:val="both"/>
        <w:rPr>
          <w:rFonts w:cstheme="minorHAnsi"/>
          <w:iCs/>
          <w:sz w:val="24"/>
          <w:szCs w:val="24"/>
        </w:rPr>
      </w:pPr>
      <w:r w:rsidRPr="00B25543">
        <w:rPr>
          <w:rFonts w:cstheme="minorHAnsi"/>
          <w:iCs/>
          <w:sz w:val="24"/>
          <w:szCs w:val="24"/>
        </w:rPr>
        <w:t>Provide an automatic language detection feature when users input text.</w:t>
      </w:r>
    </w:p>
    <w:p w14:paraId="36AC2AFB" w14:textId="77777777" w:rsidR="00B25543" w:rsidRPr="00B25543" w:rsidRDefault="00B25543" w:rsidP="00B25543">
      <w:pPr>
        <w:pStyle w:val="BodyText"/>
        <w:numPr>
          <w:ilvl w:val="0"/>
          <w:numId w:val="83"/>
        </w:numPr>
        <w:tabs>
          <w:tab w:val="left" w:pos="0"/>
        </w:tabs>
        <w:spacing w:line="276" w:lineRule="auto"/>
        <w:jc w:val="both"/>
        <w:rPr>
          <w:rFonts w:cstheme="minorHAnsi"/>
          <w:iCs/>
          <w:sz w:val="24"/>
          <w:szCs w:val="24"/>
        </w:rPr>
      </w:pPr>
      <w:r w:rsidRPr="00B25543">
        <w:rPr>
          <w:rFonts w:cstheme="minorHAnsi"/>
          <w:iCs/>
          <w:sz w:val="24"/>
          <w:szCs w:val="24"/>
        </w:rPr>
        <w:t>Display detected language in real-time with confidence scores.</w:t>
      </w:r>
    </w:p>
    <w:p w14:paraId="05F9B2A8" w14:textId="77777777" w:rsidR="00B25543" w:rsidRPr="00B25543" w:rsidRDefault="00B25543" w:rsidP="00B25543">
      <w:pPr>
        <w:pStyle w:val="BodyText"/>
        <w:numPr>
          <w:ilvl w:val="0"/>
          <w:numId w:val="83"/>
        </w:numPr>
        <w:tabs>
          <w:tab w:val="left" w:pos="0"/>
        </w:tabs>
        <w:spacing w:line="276" w:lineRule="auto"/>
        <w:jc w:val="both"/>
        <w:rPr>
          <w:rFonts w:cstheme="minorHAnsi"/>
          <w:iCs/>
          <w:sz w:val="24"/>
          <w:szCs w:val="24"/>
        </w:rPr>
      </w:pPr>
      <w:r w:rsidRPr="00B25543">
        <w:rPr>
          <w:rFonts w:cstheme="minorHAnsi"/>
          <w:iCs/>
          <w:sz w:val="24"/>
          <w:szCs w:val="24"/>
        </w:rPr>
        <w:t>Enable manual override for users to correct or change detected languages if necessary.</w:t>
      </w:r>
    </w:p>
    <w:p w14:paraId="574797D8" w14:textId="77777777" w:rsidR="00B25543" w:rsidRPr="00B25543" w:rsidRDefault="00B25543" w:rsidP="00B25543">
      <w:pPr>
        <w:pStyle w:val="BodyText"/>
        <w:numPr>
          <w:ilvl w:val="0"/>
          <w:numId w:val="83"/>
        </w:numPr>
        <w:tabs>
          <w:tab w:val="left" w:pos="0"/>
        </w:tabs>
        <w:spacing w:line="276" w:lineRule="auto"/>
        <w:jc w:val="both"/>
        <w:rPr>
          <w:rFonts w:cstheme="minorHAnsi"/>
          <w:iCs/>
          <w:sz w:val="24"/>
          <w:szCs w:val="24"/>
        </w:rPr>
      </w:pPr>
      <w:r w:rsidRPr="00B25543">
        <w:rPr>
          <w:rFonts w:cstheme="minorHAnsi"/>
          <w:iCs/>
          <w:sz w:val="24"/>
          <w:szCs w:val="24"/>
        </w:rPr>
        <w:t>Optimize UI to show detected language before further processing (summarization, translation, video generation).</w:t>
      </w:r>
    </w:p>
    <w:p w14:paraId="709917E0" w14:textId="77777777" w:rsidR="00B25543" w:rsidRPr="00B25543" w:rsidRDefault="00B25543" w:rsidP="00B25543">
      <w:pPr>
        <w:pStyle w:val="BodyText"/>
        <w:tabs>
          <w:tab w:val="left" w:pos="0"/>
        </w:tabs>
        <w:spacing w:line="276" w:lineRule="auto"/>
        <w:jc w:val="both"/>
        <w:rPr>
          <w:rFonts w:cstheme="minorHAnsi"/>
          <w:iCs/>
          <w:sz w:val="24"/>
          <w:szCs w:val="24"/>
        </w:rPr>
      </w:pPr>
      <w:r w:rsidRPr="00B25543">
        <w:rPr>
          <w:rFonts w:cstheme="minorHAnsi"/>
          <w:iCs/>
          <w:sz w:val="24"/>
          <w:szCs w:val="24"/>
        </w:rPr>
        <w:t>Verification:</w:t>
      </w:r>
    </w:p>
    <w:p w14:paraId="3C35E77C" w14:textId="77777777" w:rsidR="00B25543" w:rsidRPr="00B25543" w:rsidRDefault="00B25543" w:rsidP="00B25543">
      <w:pPr>
        <w:pStyle w:val="BodyText"/>
        <w:numPr>
          <w:ilvl w:val="0"/>
          <w:numId w:val="84"/>
        </w:numPr>
        <w:tabs>
          <w:tab w:val="left" w:pos="0"/>
        </w:tabs>
        <w:spacing w:line="276" w:lineRule="auto"/>
        <w:jc w:val="both"/>
        <w:rPr>
          <w:rFonts w:cstheme="minorHAnsi"/>
          <w:iCs/>
          <w:sz w:val="24"/>
          <w:szCs w:val="24"/>
        </w:rPr>
      </w:pPr>
      <w:r w:rsidRPr="00B25543">
        <w:rPr>
          <w:rFonts w:cstheme="minorHAnsi"/>
          <w:iCs/>
          <w:sz w:val="24"/>
          <w:szCs w:val="24"/>
        </w:rPr>
        <w:t>Conduct user testing to validate accuracy and ease of use.</w:t>
      </w:r>
    </w:p>
    <w:p w14:paraId="6115CE38" w14:textId="512F5368" w:rsidR="003E48F4" w:rsidRPr="00B25543" w:rsidRDefault="00B25543" w:rsidP="003E48F4">
      <w:pPr>
        <w:pStyle w:val="BodyText"/>
        <w:numPr>
          <w:ilvl w:val="0"/>
          <w:numId w:val="84"/>
        </w:numPr>
        <w:tabs>
          <w:tab w:val="left" w:pos="0"/>
        </w:tabs>
        <w:spacing w:line="276" w:lineRule="auto"/>
        <w:jc w:val="both"/>
        <w:rPr>
          <w:rFonts w:cstheme="minorHAnsi"/>
          <w:iCs/>
          <w:sz w:val="24"/>
          <w:szCs w:val="24"/>
        </w:rPr>
      </w:pPr>
      <w:r w:rsidRPr="00B25543">
        <w:rPr>
          <w:rFonts w:cstheme="minorHAnsi"/>
          <w:iCs/>
          <w:sz w:val="24"/>
          <w:szCs w:val="24"/>
        </w:rPr>
        <w:t>Track language detection accuracy metrics (precision, recall, F1-score).</w:t>
      </w:r>
    </w:p>
    <w:p w14:paraId="2085A832" w14:textId="4088DB7A" w:rsidR="005D1648" w:rsidRPr="001A0F3F" w:rsidRDefault="001A0F3F" w:rsidP="00E67F60">
      <w:pPr>
        <w:rPr>
          <w:rFonts w:cstheme="minorHAnsi"/>
          <w:b/>
          <w:bCs/>
          <w:iCs/>
        </w:rPr>
      </w:pPr>
      <w:r>
        <w:rPr>
          <w:rStyle w:val="Strong"/>
          <w:rFonts w:cstheme="minorHAnsi"/>
          <w:iCs/>
          <w:sz w:val="24"/>
        </w:rPr>
        <w:br w:type="page"/>
      </w:r>
      <w:r w:rsidR="00B25543" w:rsidRPr="001A0F3F">
        <w:rPr>
          <w:rStyle w:val="Strong"/>
          <w:rFonts w:cstheme="minorHAnsi"/>
          <w:iCs/>
          <w:sz w:val="24"/>
        </w:rPr>
        <w:lastRenderedPageBreak/>
        <w:t>4.3.2</w:t>
      </w:r>
      <w:r w:rsidR="00B25543">
        <w:rPr>
          <w:rStyle w:val="Strong"/>
          <w:rFonts w:cstheme="minorHAnsi"/>
          <w:iCs/>
          <w:sz w:val="24"/>
        </w:rPr>
        <w:t>.</w:t>
      </w:r>
      <w:r w:rsidR="00B25543" w:rsidRPr="001A0F3F">
        <w:rPr>
          <w:rStyle w:val="Strong"/>
          <w:rFonts w:cstheme="minorHAnsi"/>
          <w:iCs/>
          <w:sz w:val="24"/>
        </w:rPr>
        <w:t xml:space="preserve"> Maintainability</w:t>
      </w:r>
    </w:p>
    <w:p w14:paraId="62C6BD15" w14:textId="77777777" w:rsidR="00B25543" w:rsidRPr="00B25543" w:rsidRDefault="00B25543" w:rsidP="00B25543">
      <w:pPr>
        <w:pStyle w:val="BodyText"/>
        <w:spacing w:line="276" w:lineRule="auto"/>
        <w:jc w:val="both"/>
        <w:rPr>
          <w:rFonts w:cstheme="minorHAnsi"/>
          <w:iCs/>
          <w:sz w:val="24"/>
          <w:szCs w:val="24"/>
        </w:rPr>
      </w:pPr>
      <w:r w:rsidRPr="00B25543">
        <w:rPr>
          <w:rFonts w:cstheme="minorHAnsi"/>
          <w:iCs/>
          <w:sz w:val="24"/>
          <w:szCs w:val="24"/>
        </w:rPr>
        <w:t>Requirement:</w:t>
      </w:r>
    </w:p>
    <w:p w14:paraId="7D50BB6C" w14:textId="77777777" w:rsidR="00B25543" w:rsidRPr="00B25543" w:rsidRDefault="00B25543" w:rsidP="00B25543">
      <w:pPr>
        <w:pStyle w:val="BodyText"/>
        <w:numPr>
          <w:ilvl w:val="0"/>
          <w:numId w:val="85"/>
        </w:numPr>
        <w:spacing w:line="276" w:lineRule="auto"/>
        <w:jc w:val="both"/>
        <w:rPr>
          <w:rFonts w:cstheme="minorHAnsi"/>
          <w:iCs/>
          <w:sz w:val="24"/>
          <w:szCs w:val="24"/>
        </w:rPr>
      </w:pPr>
      <w:r w:rsidRPr="00B25543">
        <w:rPr>
          <w:rFonts w:cstheme="minorHAnsi"/>
          <w:iCs/>
          <w:sz w:val="24"/>
          <w:szCs w:val="24"/>
        </w:rPr>
        <w:t>The CNN-based language detection system must support easy updates and improvements as new languages and models emerge.</w:t>
      </w:r>
    </w:p>
    <w:p w14:paraId="1D33148C" w14:textId="77777777" w:rsidR="00B25543" w:rsidRPr="00B25543" w:rsidRDefault="00B25543" w:rsidP="00B25543">
      <w:pPr>
        <w:pStyle w:val="BodyText"/>
        <w:spacing w:line="276" w:lineRule="auto"/>
        <w:jc w:val="both"/>
        <w:rPr>
          <w:rFonts w:cstheme="minorHAnsi"/>
          <w:iCs/>
          <w:sz w:val="24"/>
          <w:szCs w:val="24"/>
        </w:rPr>
      </w:pPr>
      <w:r w:rsidRPr="00B25543">
        <w:rPr>
          <w:rFonts w:cstheme="minorHAnsi"/>
          <w:iCs/>
          <w:sz w:val="24"/>
          <w:szCs w:val="24"/>
        </w:rPr>
        <w:t>Implementation:</w:t>
      </w:r>
    </w:p>
    <w:p w14:paraId="4BA81181" w14:textId="77777777" w:rsidR="00B25543" w:rsidRPr="00B25543" w:rsidRDefault="00B25543" w:rsidP="00B25543">
      <w:pPr>
        <w:pStyle w:val="BodyText"/>
        <w:numPr>
          <w:ilvl w:val="0"/>
          <w:numId w:val="86"/>
        </w:numPr>
        <w:spacing w:line="276" w:lineRule="auto"/>
        <w:jc w:val="both"/>
        <w:rPr>
          <w:rFonts w:cstheme="minorHAnsi"/>
          <w:iCs/>
          <w:sz w:val="24"/>
          <w:szCs w:val="24"/>
        </w:rPr>
      </w:pPr>
      <w:r w:rsidRPr="00B25543">
        <w:rPr>
          <w:rFonts w:cstheme="minorHAnsi"/>
          <w:iCs/>
          <w:sz w:val="24"/>
          <w:szCs w:val="24"/>
        </w:rPr>
        <w:t xml:space="preserve">Use a modular approach: </w:t>
      </w:r>
    </w:p>
    <w:p w14:paraId="09B4691E" w14:textId="77777777" w:rsidR="00B25543" w:rsidRPr="00B25543" w:rsidRDefault="00B25543" w:rsidP="00B25543">
      <w:pPr>
        <w:pStyle w:val="BodyText"/>
        <w:numPr>
          <w:ilvl w:val="1"/>
          <w:numId w:val="86"/>
        </w:numPr>
        <w:spacing w:line="276" w:lineRule="auto"/>
        <w:jc w:val="both"/>
        <w:rPr>
          <w:rFonts w:cstheme="minorHAnsi"/>
          <w:iCs/>
          <w:sz w:val="24"/>
          <w:szCs w:val="24"/>
        </w:rPr>
      </w:pPr>
      <w:r w:rsidRPr="00B25543">
        <w:rPr>
          <w:rFonts w:cstheme="minorHAnsi"/>
          <w:iCs/>
          <w:sz w:val="24"/>
          <w:szCs w:val="24"/>
        </w:rPr>
        <w:t>Separate tokenization, text preprocessing, and CNN model inference into distinct modules.</w:t>
      </w:r>
    </w:p>
    <w:p w14:paraId="693162E9" w14:textId="77777777" w:rsidR="00B25543" w:rsidRPr="00B25543" w:rsidRDefault="00B25543" w:rsidP="00B25543">
      <w:pPr>
        <w:pStyle w:val="BodyText"/>
        <w:numPr>
          <w:ilvl w:val="0"/>
          <w:numId w:val="86"/>
        </w:numPr>
        <w:spacing w:line="276" w:lineRule="auto"/>
        <w:jc w:val="both"/>
        <w:rPr>
          <w:rFonts w:cstheme="minorHAnsi"/>
          <w:iCs/>
          <w:sz w:val="24"/>
          <w:szCs w:val="24"/>
        </w:rPr>
      </w:pPr>
      <w:r w:rsidRPr="00B25543">
        <w:rPr>
          <w:rFonts w:cstheme="minorHAnsi"/>
          <w:iCs/>
          <w:sz w:val="24"/>
          <w:szCs w:val="24"/>
        </w:rPr>
        <w:t>Store language detection logs for debugging and model improvement.</w:t>
      </w:r>
    </w:p>
    <w:p w14:paraId="26AC7BA2" w14:textId="77777777" w:rsidR="00B25543" w:rsidRPr="00B25543" w:rsidRDefault="00B25543" w:rsidP="00B25543">
      <w:pPr>
        <w:pStyle w:val="BodyText"/>
        <w:numPr>
          <w:ilvl w:val="0"/>
          <w:numId w:val="86"/>
        </w:numPr>
        <w:spacing w:line="276" w:lineRule="auto"/>
        <w:jc w:val="both"/>
        <w:rPr>
          <w:rFonts w:cstheme="minorHAnsi"/>
          <w:iCs/>
          <w:sz w:val="24"/>
          <w:szCs w:val="24"/>
        </w:rPr>
      </w:pPr>
      <w:r w:rsidRPr="00B25543">
        <w:rPr>
          <w:rFonts w:cstheme="minorHAnsi"/>
          <w:iCs/>
          <w:sz w:val="24"/>
          <w:szCs w:val="24"/>
        </w:rPr>
        <w:t>Maintain version-controlled AI models to support model upgrades without affecting production.</w:t>
      </w:r>
    </w:p>
    <w:p w14:paraId="420FBA69" w14:textId="77777777" w:rsidR="00B25543" w:rsidRPr="00B25543" w:rsidRDefault="00B25543" w:rsidP="00B25543">
      <w:pPr>
        <w:pStyle w:val="BodyText"/>
        <w:numPr>
          <w:ilvl w:val="0"/>
          <w:numId w:val="86"/>
        </w:numPr>
        <w:spacing w:line="276" w:lineRule="auto"/>
        <w:jc w:val="both"/>
        <w:rPr>
          <w:rFonts w:cstheme="minorHAnsi"/>
          <w:iCs/>
          <w:sz w:val="24"/>
          <w:szCs w:val="24"/>
        </w:rPr>
      </w:pPr>
      <w:r w:rsidRPr="00B25543">
        <w:rPr>
          <w:rFonts w:cstheme="minorHAnsi"/>
          <w:iCs/>
          <w:sz w:val="24"/>
          <w:szCs w:val="24"/>
        </w:rPr>
        <w:t xml:space="preserve">Provide detailed documentation for: </w:t>
      </w:r>
    </w:p>
    <w:p w14:paraId="706F2FB3" w14:textId="77777777" w:rsidR="00B25543" w:rsidRPr="00B25543" w:rsidRDefault="00B25543" w:rsidP="00B25543">
      <w:pPr>
        <w:pStyle w:val="BodyText"/>
        <w:numPr>
          <w:ilvl w:val="1"/>
          <w:numId w:val="86"/>
        </w:numPr>
        <w:spacing w:line="276" w:lineRule="auto"/>
        <w:jc w:val="both"/>
        <w:rPr>
          <w:rFonts w:cstheme="minorHAnsi"/>
          <w:iCs/>
          <w:sz w:val="24"/>
          <w:szCs w:val="24"/>
        </w:rPr>
      </w:pPr>
      <w:r w:rsidRPr="00B25543">
        <w:rPr>
          <w:rFonts w:cstheme="minorHAnsi"/>
          <w:iCs/>
          <w:sz w:val="24"/>
          <w:szCs w:val="24"/>
        </w:rPr>
        <w:t>Model architecture</w:t>
      </w:r>
    </w:p>
    <w:p w14:paraId="7485D2E5" w14:textId="77777777" w:rsidR="00B25543" w:rsidRPr="00B25543" w:rsidRDefault="00B25543" w:rsidP="00B25543">
      <w:pPr>
        <w:pStyle w:val="BodyText"/>
        <w:numPr>
          <w:ilvl w:val="1"/>
          <w:numId w:val="86"/>
        </w:numPr>
        <w:spacing w:line="276" w:lineRule="auto"/>
        <w:jc w:val="both"/>
        <w:rPr>
          <w:rFonts w:cstheme="minorHAnsi"/>
          <w:iCs/>
          <w:sz w:val="24"/>
          <w:szCs w:val="24"/>
        </w:rPr>
      </w:pPr>
      <w:r w:rsidRPr="00B25543">
        <w:rPr>
          <w:rFonts w:cstheme="minorHAnsi"/>
          <w:iCs/>
          <w:sz w:val="24"/>
          <w:szCs w:val="24"/>
        </w:rPr>
        <w:t>Training datasets</w:t>
      </w:r>
    </w:p>
    <w:p w14:paraId="4CF8988C" w14:textId="77777777" w:rsidR="00B25543" w:rsidRPr="00B25543" w:rsidRDefault="00B25543" w:rsidP="00B25543">
      <w:pPr>
        <w:pStyle w:val="BodyText"/>
        <w:numPr>
          <w:ilvl w:val="1"/>
          <w:numId w:val="86"/>
        </w:numPr>
        <w:spacing w:line="276" w:lineRule="auto"/>
        <w:jc w:val="both"/>
        <w:rPr>
          <w:rFonts w:cstheme="minorHAnsi"/>
          <w:iCs/>
          <w:sz w:val="24"/>
          <w:szCs w:val="24"/>
        </w:rPr>
      </w:pPr>
      <w:r w:rsidRPr="00B25543">
        <w:rPr>
          <w:rFonts w:cstheme="minorHAnsi"/>
          <w:iCs/>
          <w:sz w:val="24"/>
          <w:szCs w:val="24"/>
        </w:rPr>
        <w:t>API endpoints</w:t>
      </w:r>
    </w:p>
    <w:p w14:paraId="78010859" w14:textId="77777777" w:rsidR="00B25543" w:rsidRPr="00B25543" w:rsidRDefault="00B25543" w:rsidP="00B25543">
      <w:pPr>
        <w:pStyle w:val="BodyText"/>
        <w:spacing w:line="276" w:lineRule="auto"/>
        <w:jc w:val="both"/>
        <w:rPr>
          <w:rFonts w:cstheme="minorHAnsi"/>
          <w:iCs/>
          <w:sz w:val="24"/>
          <w:szCs w:val="24"/>
        </w:rPr>
      </w:pPr>
      <w:r w:rsidRPr="00B25543">
        <w:rPr>
          <w:rFonts w:cstheme="minorHAnsi"/>
          <w:iCs/>
          <w:sz w:val="24"/>
          <w:szCs w:val="24"/>
        </w:rPr>
        <w:t>Verification:</w:t>
      </w:r>
    </w:p>
    <w:p w14:paraId="5AAA4833" w14:textId="77777777" w:rsidR="00B25543" w:rsidRPr="00B25543" w:rsidRDefault="00B25543" w:rsidP="00B25543">
      <w:pPr>
        <w:pStyle w:val="BodyText"/>
        <w:numPr>
          <w:ilvl w:val="0"/>
          <w:numId w:val="87"/>
        </w:numPr>
        <w:spacing w:line="276" w:lineRule="auto"/>
        <w:jc w:val="both"/>
        <w:rPr>
          <w:rFonts w:cstheme="minorHAnsi"/>
          <w:iCs/>
          <w:sz w:val="24"/>
          <w:szCs w:val="24"/>
        </w:rPr>
      </w:pPr>
      <w:r w:rsidRPr="00B25543">
        <w:rPr>
          <w:rFonts w:cstheme="minorHAnsi"/>
          <w:iCs/>
          <w:sz w:val="24"/>
          <w:szCs w:val="24"/>
        </w:rPr>
        <w:t>Conduct model versioning and rollback testing to ensure updates do not degrade performance.</w:t>
      </w:r>
    </w:p>
    <w:p w14:paraId="3B0AC6A1" w14:textId="12042A9B" w:rsidR="005D1648" w:rsidRPr="001A0F3F" w:rsidRDefault="005D1648" w:rsidP="003E48F4">
      <w:pPr>
        <w:pStyle w:val="BodyText"/>
        <w:spacing w:line="276" w:lineRule="auto"/>
        <w:jc w:val="both"/>
        <w:rPr>
          <w:rFonts w:cstheme="minorHAnsi"/>
          <w:b/>
          <w:bCs/>
          <w:iCs/>
        </w:rPr>
      </w:pPr>
      <w:proofErr w:type="gramStart"/>
      <w:r w:rsidRPr="001A0F3F">
        <w:rPr>
          <w:rStyle w:val="Strong"/>
          <w:rFonts w:cstheme="minorHAnsi"/>
          <w:iCs/>
          <w:sz w:val="24"/>
        </w:rPr>
        <w:t xml:space="preserve">4.3.3 </w:t>
      </w:r>
      <w:r w:rsidR="00882937" w:rsidRPr="001A0F3F">
        <w:rPr>
          <w:rStyle w:val="Strong"/>
          <w:rFonts w:cstheme="minorHAnsi"/>
          <w:iCs/>
          <w:sz w:val="24"/>
        </w:rPr>
        <w:t xml:space="preserve"> </w:t>
      </w:r>
      <w:r w:rsidRPr="001A0F3F">
        <w:rPr>
          <w:rStyle w:val="Strong"/>
          <w:rFonts w:cstheme="minorHAnsi"/>
          <w:iCs/>
          <w:sz w:val="24"/>
        </w:rPr>
        <w:t>Adaptability</w:t>
      </w:r>
      <w:proofErr w:type="gramEnd"/>
      <w:r w:rsidRPr="001A0F3F">
        <w:rPr>
          <w:rStyle w:val="Strong"/>
          <w:rFonts w:cstheme="minorHAnsi"/>
          <w:iCs/>
          <w:sz w:val="24"/>
        </w:rPr>
        <w:t xml:space="preserve"> (Design for Change)</w:t>
      </w:r>
    </w:p>
    <w:p w14:paraId="7515D615" w14:textId="77777777" w:rsidR="00B25543" w:rsidRPr="00B25543" w:rsidRDefault="00B25543" w:rsidP="00B25543">
      <w:p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b/>
          <w:bCs/>
          <w:kern w:val="0"/>
          <w:sz w:val="24"/>
          <w:szCs w:val="24"/>
          <w:lang w:eastAsia="en-IN"/>
          <w14:ligatures w14:val="none"/>
        </w:rPr>
        <w:t>Requirement:</w:t>
      </w:r>
    </w:p>
    <w:p w14:paraId="61C2D0F3" w14:textId="77777777" w:rsidR="00B25543" w:rsidRPr="00B25543" w:rsidRDefault="00B25543" w:rsidP="00B25543">
      <w:pPr>
        <w:numPr>
          <w:ilvl w:val="0"/>
          <w:numId w:val="91"/>
        </w:num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kern w:val="0"/>
          <w:sz w:val="24"/>
          <w:szCs w:val="24"/>
          <w:lang w:eastAsia="en-IN"/>
          <w14:ligatures w14:val="none"/>
        </w:rPr>
        <w:t xml:space="preserve">The </w:t>
      </w:r>
      <w:r w:rsidRPr="00B25543">
        <w:rPr>
          <w:rFonts w:eastAsia="Times New Roman" w:cstheme="minorHAnsi"/>
          <w:b/>
          <w:bCs/>
          <w:kern w:val="0"/>
          <w:sz w:val="24"/>
          <w:szCs w:val="24"/>
          <w:lang w:eastAsia="en-IN"/>
          <w14:ligatures w14:val="none"/>
        </w:rPr>
        <w:t>language detection system</w:t>
      </w:r>
      <w:r w:rsidRPr="00B25543">
        <w:rPr>
          <w:rFonts w:eastAsia="Times New Roman" w:cstheme="minorHAnsi"/>
          <w:kern w:val="0"/>
          <w:sz w:val="24"/>
          <w:szCs w:val="24"/>
          <w:lang w:eastAsia="en-IN"/>
          <w14:ligatures w14:val="none"/>
        </w:rPr>
        <w:t xml:space="preserve"> must support </w:t>
      </w:r>
      <w:r w:rsidRPr="00B25543">
        <w:rPr>
          <w:rFonts w:eastAsia="Times New Roman" w:cstheme="minorHAnsi"/>
          <w:b/>
          <w:bCs/>
          <w:kern w:val="0"/>
          <w:sz w:val="24"/>
          <w:szCs w:val="24"/>
          <w:lang w:eastAsia="en-IN"/>
          <w14:ligatures w14:val="none"/>
        </w:rPr>
        <w:t>multiple languages, dialects, and evolving AI models.</w:t>
      </w:r>
    </w:p>
    <w:p w14:paraId="09D6D4B8" w14:textId="77777777" w:rsidR="00B25543" w:rsidRPr="00B25543" w:rsidRDefault="00B25543" w:rsidP="00B25543">
      <w:p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b/>
          <w:bCs/>
          <w:kern w:val="0"/>
          <w:sz w:val="24"/>
          <w:szCs w:val="24"/>
          <w:lang w:eastAsia="en-IN"/>
          <w14:ligatures w14:val="none"/>
        </w:rPr>
        <w:t>Implementation:</w:t>
      </w:r>
    </w:p>
    <w:p w14:paraId="11AB538A" w14:textId="77777777" w:rsidR="00B25543" w:rsidRPr="00B25543" w:rsidRDefault="00B25543" w:rsidP="00B25543">
      <w:pPr>
        <w:numPr>
          <w:ilvl w:val="0"/>
          <w:numId w:val="92"/>
        </w:num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kern w:val="0"/>
          <w:sz w:val="24"/>
          <w:szCs w:val="24"/>
          <w:lang w:eastAsia="en-IN"/>
          <w14:ligatures w14:val="none"/>
        </w:rPr>
        <w:t xml:space="preserve">Use a </w:t>
      </w:r>
      <w:r w:rsidRPr="00B25543">
        <w:rPr>
          <w:rFonts w:eastAsia="Times New Roman" w:cstheme="minorHAnsi"/>
          <w:b/>
          <w:bCs/>
          <w:kern w:val="0"/>
          <w:sz w:val="24"/>
          <w:szCs w:val="24"/>
          <w:lang w:eastAsia="en-IN"/>
          <w14:ligatures w14:val="none"/>
        </w:rPr>
        <w:t>transfer learning approach</w:t>
      </w:r>
      <w:r w:rsidRPr="00B25543">
        <w:rPr>
          <w:rFonts w:eastAsia="Times New Roman" w:cstheme="minorHAnsi"/>
          <w:kern w:val="0"/>
          <w:sz w:val="24"/>
          <w:szCs w:val="24"/>
          <w:lang w:eastAsia="en-IN"/>
          <w14:ligatures w14:val="none"/>
        </w:rPr>
        <w:t xml:space="preserve"> to easily adapt the CNN model for new languages.</w:t>
      </w:r>
    </w:p>
    <w:p w14:paraId="74B08D8D" w14:textId="77777777" w:rsidR="00B25543" w:rsidRPr="00B25543" w:rsidRDefault="00B25543" w:rsidP="00B25543">
      <w:pPr>
        <w:numPr>
          <w:ilvl w:val="0"/>
          <w:numId w:val="92"/>
        </w:num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kern w:val="0"/>
          <w:sz w:val="24"/>
          <w:szCs w:val="24"/>
          <w:lang w:eastAsia="en-IN"/>
          <w14:ligatures w14:val="none"/>
        </w:rPr>
        <w:t xml:space="preserve">Allow integration of </w:t>
      </w:r>
      <w:r w:rsidRPr="00B25543">
        <w:rPr>
          <w:rFonts w:eastAsia="Times New Roman" w:cstheme="minorHAnsi"/>
          <w:b/>
          <w:bCs/>
          <w:kern w:val="0"/>
          <w:sz w:val="24"/>
          <w:szCs w:val="24"/>
          <w:lang w:eastAsia="en-IN"/>
          <w14:ligatures w14:val="none"/>
        </w:rPr>
        <w:t xml:space="preserve">pre-trained multilingual models (e.g., </w:t>
      </w:r>
      <w:proofErr w:type="spellStart"/>
      <w:r w:rsidRPr="00B25543">
        <w:rPr>
          <w:rFonts w:eastAsia="Times New Roman" w:cstheme="minorHAnsi"/>
          <w:b/>
          <w:bCs/>
          <w:kern w:val="0"/>
          <w:sz w:val="24"/>
          <w:szCs w:val="24"/>
          <w:lang w:eastAsia="en-IN"/>
          <w14:ligatures w14:val="none"/>
        </w:rPr>
        <w:t>fastText</w:t>
      </w:r>
      <w:proofErr w:type="spellEnd"/>
      <w:r w:rsidRPr="00B25543">
        <w:rPr>
          <w:rFonts w:eastAsia="Times New Roman" w:cstheme="minorHAnsi"/>
          <w:b/>
          <w:bCs/>
          <w:kern w:val="0"/>
          <w:sz w:val="24"/>
          <w:szCs w:val="24"/>
          <w:lang w:eastAsia="en-IN"/>
          <w14:ligatures w14:val="none"/>
        </w:rPr>
        <w:t>, XLM-</w:t>
      </w:r>
      <w:proofErr w:type="spellStart"/>
      <w:r w:rsidRPr="00B25543">
        <w:rPr>
          <w:rFonts w:eastAsia="Times New Roman" w:cstheme="minorHAnsi"/>
          <w:b/>
          <w:bCs/>
          <w:kern w:val="0"/>
          <w:sz w:val="24"/>
          <w:szCs w:val="24"/>
          <w:lang w:eastAsia="en-IN"/>
          <w14:ligatures w14:val="none"/>
        </w:rPr>
        <w:t>RoBERTa</w:t>
      </w:r>
      <w:proofErr w:type="spellEnd"/>
      <w:r w:rsidRPr="00B25543">
        <w:rPr>
          <w:rFonts w:eastAsia="Times New Roman" w:cstheme="minorHAnsi"/>
          <w:b/>
          <w:bCs/>
          <w:kern w:val="0"/>
          <w:sz w:val="24"/>
          <w:szCs w:val="24"/>
          <w:lang w:eastAsia="en-IN"/>
          <w14:ligatures w14:val="none"/>
        </w:rPr>
        <w:t>) for better accuracy.</w:t>
      </w:r>
    </w:p>
    <w:p w14:paraId="343351CF" w14:textId="77777777" w:rsidR="00B25543" w:rsidRPr="00B25543" w:rsidRDefault="00B25543" w:rsidP="00B25543">
      <w:pPr>
        <w:numPr>
          <w:ilvl w:val="0"/>
          <w:numId w:val="92"/>
        </w:num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kern w:val="0"/>
          <w:sz w:val="24"/>
          <w:szCs w:val="24"/>
          <w:lang w:eastAsia="en-IN"/>
          <w14:ligatures w14:val="none"/>
        </w:rPr>
        <w:t xml:space="preserve">Design API-based </w:t>
      </w:r>
      <w:r w:rsidRPr="00B25543">
        <w:rPr>
          <w:rFonts w:eastAsia="Times New Roman" w:cstheme="minorHAnsi"/>
          <w:b/>
          <w:bCs/>
          <w:kern w:val="0"/>
          <w:sz w:val="24"/>
          <w:szCs w:val="24"/>
          <w:lang w:eastAsia="en-IN"/>
          <w14:ligatures w14:val="none"/>
        </w:rPr>
        <w:t>language detection services</w:t>
      </w:r>
      <w:r w:rsidRPr="00B25543">
        <w:rPr>
          <w:rFonts w:eastAsia="Times New Roman" w:cstheme="minorHAnsi"/>
          <w:kern w:val="0"/>
          <w:sz w:val="24"/>
          <w:szCs w:val="24"/>
          <w:lang w:eastAsia="en-IN"/>
          <w14:ligatures w14:val="none"/>
        </w:rPr>
        <w:t xml:space="preserve"> for </w:t>
      </w:r>
      <w:r w:rsidRPr="00B25543">
        <w:rPr>
          <w:rFonts w:eastAsia="Times New Roman" w:cstheme="minorHAnsi"/>
          <w:b/>
          <w:bCs/>
          <w:kern w:val="0"/>
          <w:sz w:val="24"/>
          <w:szCs w:val="24"/>
          <w:lang w:eastAsia="en-IN"/>
          <w14:ligatures w14:val="none"/>
        </w:rPr>
        <w:t>scalability and compatibility</w:t>
      </w:r>
      <w:r w:rsidRPr="00B25543">
        <w:rPr>
          <w:rFonts w:eastAsia="Times New Roman" w:cstheme="minorHAnsi"/>
          <w:kern w:val="0"/>
          <w:sz w:val="24"/>
          <w:szCs w:val="24"/>
          <w:lang w:eastAsia="en-IN"/>
          <w14:ligatures w14:val="none"/>
        </w:rPr>
        <w:t xml:space="preserve"> with other AI modules.</w:t>
      </w:r>
    </w:p>
    <w:p w14:paraId="2FD64825" w14:textId="77777777" w:rsidR="00B25543" w:rsidRPr="00B25543" w:rsidRDefault="00B25543" w:rsidP="00B25543">
      <w:p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b/>
          <w:bCs/>
          <w:kern w:val="0"/>
          <w:sz w:val="24"/>
          <w:szCs w:val="24"/>
          <w:lang w:eastAsia="en-IN"/>
          <w14:ligatures w14:val="none"/>
        </w:rPr>
        <w:t>Verification:</w:t>
      </w:r>
    </w:p>
    <w:p w14:paraId="4A9A7407" w14:textId="77777777" w:rsidR="00B25543" w:rsidRPr="00B25543" w:rsidRDefault="00B25543" w:rsidP="00B25543">
      <w:pPr>
        <w:numPr>
          <w:ilvl w:val="0"/>
          <w:numId w:val="93"/>
        </w:num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kern w:val="0"/>
          <w:sz w:val="24"/>
          <w:szCs w:val="24"/>
          <w:lang w:eastAsia="en-IN"/>
          <w14:ligatures w14:val="none"/>
        </w:rPr>
        <w:t xml:space="preserve">Successfully integrate </w:t>
      </w:r>
      <w:r w:rsidRPr="00B25543">
        <w:rPr>
          <w:rFonts w:eastAsia="Times New Roman" w:cstheme="minorHAnsi"/>
          <w:b/>
          <w:bCs/>
          <w:kern w:val="0"/>
          <w:sz w:val="24"/>
          <w:szCs w:val="24"/>
          <w:lang w:eastAsia="en-IN"/>
          <w14:ligatures w14:val="none"/>
        </w:rPr>
        <w:t>additional languages without requiring major system changes.</w:t>
      </w:r>
    </w:p>
    <w:p w14:paraId="2262206A" w14:textId="77777777" w:rsidR="00B25543" w:rsidRPr="00B25543" w:rsidRDefault="00B25543" w:rsidP="00B25543">
      <w:pPr>
        <w:numPr>
          <w:ilvl w:val="0"/>
          <w:numId w:val="93"/>
        </w:numPr>
        <w:spacing w:before="100" w:beforeAutospacing="1" w:after="100" w:afterAutospacing="1" w:line="240" w:lineRule="auto"/>
        <w:jc w:val="both"/>
        <w:rPr>
          <w:rFonts w:eastAsia="Times New Roman" w:cstheme="minorHAnsi"/>
          <w:kern w:val="0"/>
          <w:sz w:val="24"/>
          <w:szCs w:val="24"/>
          <w:lang w:eastAsia="en-IN"/>
          <w14:ligatures w14:val="none"/>
        </w:rPr>
      </w:pPr>
      <w:r w:rsidRPr="00B25543">
        <w:rPr>
          <w:rFonts w:eastAsia="Times New Roman" w:cstheme="minorHAnsi"/>
          <w:kern w:val="0"/>
          <w:sz w:val="24"/>
          <w:szCs w:val="24"/>
          <w:lang w:eastAsia="en-IN"/>
          <w14:ligatures w14:val="none"/>
        </w:rPr>
        <w:t xml:space="preserve">Compare performance </w:t>
      </w:r>
      <w:r w:rsidRPr="00B25543">
        <w:rPr>
          <w:rFonts w:eastAsia="Times New Roman" w:cstheme="minorHAnsi"/>
          <w:b/>
          <w:bCs/>
          <w:kern w:val="0"/>
          <w:sz w:val="24"/>
          <w:szCs w:val="24"/>
          <w:lang w:eastAsia="en-IN"/>
          <w14:ligatures w14:val="none"/>
        </w:rPr>
        <w:t>before and after adding new language support.</w:t>
      </w:r>
    </w:p>
    <w:p w14:paraId="06130BF9" w14:textId="74B50DE2" w:rsidR="005D1648" w:rsidRDefault="005D1648" w:rsidP="00B25543">
      <w:pPr>
        <w:pStyle w:val="BodyText"/>
        <w:tabs>
          <w:tab w:val="left" w:pos="0"/>
        </w:tabs>
        <w:suppressAutoHyphens/>
        <w:spacing w:after="140" w:line="276" w:lineRule="auto"/>
        <w:ind w:left="720"/>
        <w:jc w:val="both"/>
        <w:rPr>
          <w:rStyle w:val="Strong"/>
          <w:rFonts w:eastAsia="Arial" w:cstheme="minorHAnsi"/>
          <w:b w:val="0"/>
          <w:bCs w:val="0"/>
          <w:iCs/>
          <w:sz w:val="28"/>
          <w:szCs w:val="24"/>
        </w:rPr>
      </w:pPr>
    </w:p>
    <w:p w14:paraId="44384389" w14:textId="77777777" w:rsidR="00B25543" w:rsidRPr="001A0F3F" w:rsidRDefault="00B25543" w:rsidP="00B25543">
      <w:pPr>
        <w:pStyle w:val="BodyText"/>
        <w:tabs>
          <w:tab w:val="left" w:pos="0"/>
        </w:tabs>
        <w:suppressAutoHyphens/>
        <w:spacing w:after="140" w:line="276" w:lineRule="auto"/>
        <w:ind w:left="720"/>
        <w:jc w:val="both"/>
        <w:rPr>
          <w:rStyle w:val="Strong"/>
          <w:rFonts w:eastAsia="Arial" w:cstheme="minorHAnsi"/>
          <w:b w:val="0"/>
          <w:bCs w:val="0"/>
          <w:iCs/>
          <w:sz w:val="28"/>
          <w:szCs w:val="24"/>
        </w:rPr>
      </w:pPr>
    </w:p>
    <w:p w14:paraId="23BF11FF" w14:textId="44E34510" w:rsidR="005D1648" w:rsidRPr="00E67F60" w:rsidRDefault="005D1648" w:rsidP="003E48F4">
      <w:pPr>
        <w:pStyle w:val="BodyText"/>
        <w:spacing w:line="276" w:lineRule="auto"/>
        <w:jc w:val="both"/>
        <w:rPr>
          <w:rFonts w:cstheme="minorHAnsi"/>
          <w:b/>
          <w:bCs/>
          <w:iCs/>
        </w:rPr>
      </w:pPr>
      <w:proofErr w:type="gramStart"/>
      <w:r w:rsidRPr="00E67F60">
        <w:rPr>
          <w:rStyle w:val="Strong"/>
          <w:rFonts w:cstheme="minorHAnsi"/>
          <w:iCs/>
          <w:sz w:val="24"/>
        </w:rPr>
        <w:lastRenderedPageBreak/>
        <w:t xml:space="preserve">4.3.4 </w:t>
      </w:r>
      <w:r w:rsidR="00882937" w:rsidRPr="00E67F60">
        <w:rPr>
          <w:rStyle w:val="Strong"/>
          <w:rFonts w:cstheme="minorHAnsi"/>
          <w:iCs/>
          <w:sz w:val="24"/>
        </w:rPr>
        <w:t xml:space="preserve"> </w:t>
      </w:r>
      <w:r w:rsidRPr="00E67F60">
        <w:rPr>
          <w:rStyle w:val="Strong"/>
          <w:rFonts w:cstheme="minorHAnsi"/>
          <w:iCs/>
          <w:sz w:val="24"/>
        </w:rPr>
        <w:t>Reliability</w:t>
      </w:r>
      <w:proofErr w:type="gramEnd"/>
    </w:p>
    <w:p w14:paraId="0959E491" w14:textId="77777777" w:rsidR="00292424" w:rsidRPr="00292424" w:rsidRDefault="00292424" w:rsidP="00292424">
      <w:pPr>
        <w:pStyle w:val="BodyText"/>
        <w:tabs>
          <w:tab w:val="left" w:pos="0"/>
        </w:tabs>
        <w:suppressAutoHyphens/>
        <w:spacing w:after="140" w:line="276" w:lineRule="auto"/>
        <w:jc w:val="both"/>
        <w:rPr>
          <w:rFonts w:cstheme="minorHAnsi"/>
          <w:iCs/>
          <w:sz w:val="24"/>
          <w:szCs w:val="24"/>
        </w:rPr>
      </w:pPr>
      <w:r w:rsidRPr="00292424">
        <w:rPr>
          <w:rFonts w:cstheme="minorHAnsi"/>
          <w:iCs/>
          <w:sz w:val="24"/>
          <w:szCs w:val="24"/>
        </w:rPr>
        <w:t>Requirement:</w:t>
      </w:r>
    </w:p>
    <w:p w14:paraId="58A25362" w14:textId="77777777" w:rsidR="00292424" w:rsidRPr="00292424" w:rsidRDefault="00292424" w:rsidP="00292424">
      <w:pPr>
        <w:pStyle w:val="BodyText"/>
        <w:numPr>
          <w:ilvl w:val="0"/>
          <w:numId w:val="94"/>
        </w:numPr>
        <w:tabs>
          <w:tab w:val="left" w:pos="0"/>
        </w:tabs>
        <w:suppressAutoHyphens/>
        <w:spacing w:after="140" w:line="276" w:lineRule="auto"/>
        <w:jc w:val="both"/>
        <w:rPr>
          <w:rFonts w:cstheme="minorHAnsi"/>
          <w:iCs/>
          <w:sz w:val="24"/>
          <w:szCs w:val="24"/>
        </w:rPr>
      </w:pPr>
      <w:r w:rsidRPr="00292424">
        <w:rPr>
          <w:rFonts w:cstheme="minorHAnsi"/>
          <w:iCs/>
          <w:sz w:val="24"/>
          <w:szCs w:val="24"/>
        </w:rPr>
        <w:t>The language detection system must be highly accurate and stable, even with noisy or incomplete text input.</w:t>
      </w:r>
    </w:p>
    <w:p w14:paraId="6665C618" w14:textId="77777777" w:rsidR="00292424" w:rsidRPr="00292424" w:rsidRDefault="00292424" w:rsidP="00292424">
      <w:pPr>
        <w:pStyle w:val="BodyText"/>
        <w:tabs>
          <w:tab w:val="left" w:pos="0"/>
        </w:tabs>
        <w:suppressAutoHyphens/>
        <w:spacing w:after="140" w:line="276" w:lineRule="auto"/>
        <w:jc w:val="both"/>
        <w:rPr>
          <w:rFonts w:cstheme="minorHAnsi"/>
          <w:iCs/>
          <w:sz w:val="24"/>
          <w:szCs w:val="24"/>
        </w:rPr>
      </w:pPr>
      <w:r w:rsidRPr="00292424">
        <w:rPr>
          <w:rFonts w:cstheme="minorHAnsi"/>
          <w:iCs/>
          <w:sz w:val="24"/>
          <w:szCs w:val="24"/>
        </w:rPr>
        <w:t>Implementation:</w:t>
      </w:r>
    </w:p>
    <w:p w14:paraId="696D6B58" w14:textId="77777777" w:rsidR="00292424" w:rsidRPr="00292424" w:rsidRDefault="00292424" w:rsidP="00292424">
      <w:pPr>
        <w:pStyle w:val="BodyText"/>
        <w:numPr>
          <w:ilvl w:val="0"/>
          <w:numId w:val="95"/>
        </w:numPr>
        <w:tabs>
          <w:tab w:val="left" w:pos="0"/>
        </w:tabs>
        <w:suppressAutoHyphens/>
        <w:spacing w:after="140" w:line="276" w:lineRule="auto"/>
        <w:jc w:val="both"/>
        <w:rPr>
          <w:rFonts w:cstheme="minorHAnsi"/>
          <w:iCs/>
          <w:sz w:val="24"/>
          <w:szCs w:val="24"/>
        </w:rPr>
      </w:pPr>
      <w:r w:rsidRPr="00292424">
        <w:rPr>
          <w:rFonts w:cstheme="minorHAnsi"/>
          <w:iCs/>
          <w:sz w:val="24"/>
          <w:szCs w:val="24"/>
        </w:rPr>
        <w:t>Implement error handling for cases where language detection confidence is low (e.g., ambiguous or mixed-language input).</w:t>
      </w:r>
    </w:p>
    <w:p w14:paraId="25BC0D00" w14:textId="77777777" w:rsidR="00292424" w:rsidRPr="00292424" w:rsidRDefault="00292424" w:rsidP="00292424">
      <w:pPr>
        <w:pStyle w:val="BodyText"/>
        <w:numPr>
          <w:ilvl w:val="0"/>
          <w:numId w:val="95"/>
        </w:numPr>
        <w:tabs>
          <w:tab w:val="left" w:pos="0"/>
        </w:tabs>
        <w:suppressAutoHyphens/>
        <w:spacing w:after="140" w:line="276" w:lineRule="auto"/>
        <w:jc w:val="both"/>
        <w:rPr>
          <w:rFonts w:cstheme="minorHAnsi"/>
          <w:iCs/>
          <w:sz w:val="24"/>
          <w:szCs w:val="24"/>
        </w:rPr>
      </w:pPr>
      <w:r w:rsidRPr="00292424">
        <w:rPr>
          <w:rFonts w:cstheme="minorHAnsi"/>
          <w:iCs/>
          <w:sz w:val="24"/>
          <w:szCs w:val="24"/>
        </w:rPr>
        <w:t>Use fallback mechanisms to detect language using statistical models or rule-based methods if the CNN model fails.</w:t>
      </w:r>
    </w:p>
    <w:p w14:paraId="3A4B8068" w14:textId="77777777" w:rsidR="00292424" w:rsidRPr="00292424" w:rsidRDefault="00292424" w:rsidP="00292424">
      <w:pPr>
        <w:pStyle w:val="BodyText"/>
        <w:numPr>
          <w:ilvl w:val="0"/>
          <w:numId w:val="95"/>
        </w:numPr>
        <w:tabs>
          <w:tab w:val="left" w:pos="0"/>
        </w:tabs>
        <w:suppressAutoHyphens/>
        <w:spacing w:after="140" w:line="276" w:lineRule="auto"/>
        <w:jc w:val="both"/>
        <w:rPr>
          <w:rFonts w:cstheme="minorHAnsi"/>
          <w:iCs/>
          <w:sz w:val="24"/>
          <w:szCs w:val="24"/>
        </w:rPr>
      </w:pPr>
      <w:r w:rsidRPr="00292424">
        <w:rPr>
          <w:rFonts w:cstheme="minorHAnsi"/>
          <w:iCs/>
          <w:sz w:val="24"/>
          <w:szCs w:val="24"/>
        </w:rPr>
        <w:t>Ensure continuous model monitoring using real-world text samples.</w:t>
      </w:r>
    </w:p>
    <w:p w14:paraId="7D89F397" w14:textId="77777777" w:rsidR="00292424" w:rsidRPr="00292424" w:rsidRDefault="00292424" w:rsidP="00292424">
      <w:pPr>
        <w:pStyle w:val="BodyText"/>
        <w:tabs>
          <w:tab w:val="left" w:pos="0"/>
        </w:tabs>
        <w:suppressAutoHyphens/>
        <w:spacing w:after="140" w:line="276" w:lineRule="auto"/>
        <w:jc w:val="both"/>
        <w:rPr>
          <w:rFonts w:cstheme="minorHAnsi"/>
          <w:iCs/>
          <w:sz w:val="24"/>
          <w:szCs w:val="24"/>
        </w:rPr>
      </w:pPr>
      <w:r w:rsidRPr="00292424">
        <w:rPr>
          <w:rFonts w:cstheme="minorHAnsi"/>
          <w:iCs/>
          <w:sz w:val="24"/>
          <w:szCs w:val="24"/>
        </w:rPr>
        <w:t>Verification:</w:t>
      </w:r>
    </w:p>
    <w:p w14:paraId="3052D195" w14:textId="77777777" w:rsidR="00292424" w:rsidRPr="00292424" w:rsidRDefault="00292424" w:rsidP="00292424">
      <w:pPr>
        <w:pStyle w:val="BodyText"/>
        <w:numPr>
          <w:ilvl w:val="0"/>
          <w:numId w:val="96"/>
        </w:numPr>
        <w:tabs>
          <w:tab w:val="left" w:pos="0"/>
        </w:tabs>
        <w:suppressAutoHyphens/>
        <w:spacing w:after="140" w:line="276" w:lineRule="auto"/>
        <w:jc w:val="both"/>
        <w:rPr>
          <w:rFonts w:cstheme="minorHAnsi"/>
          <w:iCs/>
          <w:sz w:val="24"/>
          <w:szCs w:val="24"/>
        </w:rPr>
      </w:pPr>
      <w:r w:rsidRPr="00292424">
        <w:rPr>
          <w:rFonts w:cstheme="minorHAnsi"/>
          <w:iCs/>
          <w:sz w:val="24"/>
          <w:szCs w:val="24"/>
        </w:rPr>
        <w:t>Evaluate system performance using benchmark datasets and real-world user inputs.</w:t>
      </w:r>
    </w:p>
    <w:p w14:paraId="743EFFFE" w14:textId="77777777" w:rsidR="00292424" w:rsidRPr="00292424" w:rsidRDefault="00292424" w:rsidP="00292424">
      <w:pPr>
        <w:pStyle w:val="BodyText"/>
        <w:numPr>
          <w:ilvl w:val="0"/>
          <w:numId w:val="96"/>
        </w:numPr>
        <w:tabs>
          <w:tab w:val="left" w:pos="0"/>
        </w:tabs>
        <w:suppressAutoHyphens/>
        <w:spacing w:after="140" w:line="276" w:lineRule="auto"/>
        <w:jc w:val="both"/>
        <w:rPr>
          <w:rFonts w:cstheme="minorHAnsi"/>
          <w:iCs/>
          <w:sz w:val="24"/>
          <w:szCs w:val="24"/>
        </w:rPr>
      </w:pPr>
      <w:r w:rsidRPr="00292424">
        <w:rPr>
          <w:rFonts w:cstheme="minorHAnsi"/>
          <w:iCs/>
          <w:sz w:val="24"/>
          <w:szCs w:val="24"/>
        </w:rPr>
        <w:t>Measure system uptime and failure rates to assess reliability.</w:t>
      </w:r>
    </w:p>
    <w:p w14:paraId="03959018"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08114FD0"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0AFF7B70"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5B249597"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7C0B3D5A"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16D8914E"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1720C716"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26277B7B"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776A5EF7"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525902C8"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34F9AA7C"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60792601"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6C0AD83C"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31162E11"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70C2C9D1"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5D3C1844"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5C7DAB25" w14:textId="77777777" w:rsidR="00B25543" w:rsidRDefault="00B25543" w:rsidP="00B25543">
      <w:pPr>
        <w:pStyle w:val="BodyText"/>
        <w:tabs>
          <w:tab w:val="left" w:pos="0"/>
        </w:tabs>
        <w:suppressAutoHyphens/>
        <w:spacing w:after="140" w:line="276" w:lineRule="auto"/>
        <w:jc w:val="both"/>
        <w:rPr>
          <w:rFonts w:cstheme="minorHAnsi"/>
          <w:iCs/>
          <w:sz w:val="24"/>
          <w:szCs w:val="24"/>
        </w:rPr>
      </w:pPr>
    </w:p>
    <w:p w14:paraId="1ABE51E7" w14:textId="77777777" w:rsidR="00B25543" w:rsidRPr="001A0F3F" w:rsidRDefault="00B25543" w:rsidP="00B25543">
      <w:pPr>
        <w:pStyle w:val="BodyText"/>
        <w:tabs>
          <w:tab w:val="left" w:pos="0"/>
        </w:tabs>
        <w:suppressAutoHyphens/>
        <w:spacing w:after="140" w:line="276" w:lineRule="auto"/>
        <w:jc w:val="both"/>
        <w:rPr>
          <w:rFonts w:cstheme="minorHAnsi"/>
          <w:b/>
          <w:bCs/>
          <w:iCs/>
          <w:sz w:val="24"/>
          <w:szCs w:val="24"/>
        </w:rPr>
      </w:pPr>
    </w:p>
    <w:p w14:paraId="71B45C2A" w14:textId="77777777" w:rsidR="005D1648" w:rsidRPr="000B0734" w:rsidRDefault="005D1648" w:rsidP="003E48F4">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r w:rsidRPr="000B0734">
        <w:rPr>
          <w:rFonts w:asciiTheme="minorHAnsi" w:hAnsiTheme="minorHAnsi" w:cstheme="minorHAnsi"/>
          <w:color w:val="FFFFFF"/>
        </w:rPr>
        <w:lastRenderedPageBreak/>
        <w:t>Other Non-functional Requirements</w:t>
      </w:r>
    </w:p>
    <w:p w14:paraId="687E9244" w14:textId="77777777" w:rsidR="005D1648" w:rsidRPr="000B0734" w:rsidRDefault="005D1648" w:rsidP="005D1648">
      <w:pPr>
        <w:rPr>
          <w:rFonts w:cstheme="minorHAnsi"/>
          <w:lang w:val="en-CA" w:eastAsia="zh-CN" w:bidi="he-IL"/>
        </w:rPr>
      </w:pPr>
    </w:p>
    <w:p w14:paraId="798C255B" w14:textId="77777777" w:rsidR="00357E0A" w:rsidRPr="00357E0A" w:rsidRDefault="00357E0A" w:rsidP="00357E0A">
      <w:pPr>
        <w:pStyle w:val="Heading2"/>
      </w:pPr>
      <w:r w:rsidRPr="00357E0A">
        <w:t>Database Requirements (If Applicable)</w:t>
      </w:r>
    </w:p>
    <w:p w14:paraId="1081FCBD"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 Language Detection Logs:</w:t>
      </w:r>
      <w:r w:rsidRPr="00357E0A">
        <w:rPr>
          <w:rFonts w:cstheme="minorHAnsi"/>
          <w:iCs/>
          <w:color w:val="1B1C1D"/>
          <w:sz w:val="24"/>
        </w:rPr>
        <w:t xml:space="preserve"> The system should store detected language metadata (e.g., detected language, confidence score, processing time) for analytics and debugging.</w:t>
      </w:r>
    </w:p>
    <w:p w14:paraId="65C988B1"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R2. Model Performance Tracking:</w:t>
      </w:r>
      <w:r w:rsidRPr="00357E0A">
        <w:rPr>
          <w:rFonts w:cstheme="minorHAnsi"/>
          <w:iCs/>
          <w:color w:val="1B1C1D"/>
          <w:sz w:val="24"/>
        </w:rPr>
        <w:t xml:space="preserve"> Maintain logs of CNN model performance, including precision, recall, and F1-score for different language inputs.</w:t>
      </w:r>
    </w:p>
    <w:p w14:paraId="7F8DEAAE"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R3. Data Security &amp; Integrity:</w:t>
      </w:r>
      <w:r w:rsidRPr="00357E0A">
        <w:rPr>
          <w:rFonts w:cstheme="minorHAnsi"/>
          <w:iCs/>
          <w:color w:val="1B1C1D"/>
          <w:sz w:val="24"/>
        </w:rPr>
        <w:t xml:space="preserve"> All stored text inputs must be sanitized and encrypted to prevent data leaks or tampering.</w:t>
      </w:r>
    </w:p>
    <w:p w14:paraId="02710323" w14:textId="595E57DF" w:rsidR="00357E0A" w:rsidRPr="00357E0A" w:rsidRDefault="00357E0A" w:rsidP="00357E0A">
      <w:pPr>
        <w:pStyle w:val="BodyText"/>
        <w:suppressAutoHyphens/>
        <w:spacing w:after="140" w:line="276" w:lineRule="auto"/>
        <w:rPr>
          <w:rFonts w:cstheme="minorHAnsi"/>
          <w:iCs/>
          <w:color w:val="1B1C1D"/>
          <w:sz w:val="24"/>
        </w:rPr>
      </w:pPr>
    </w:p>
    <w:p w14:paraId="4491F4CF" w14:textId="15A7DAC2" w:rsidR="00357E0A" w:rsidRPr="00357E0A" w:rsidRDefault="00357E0A" w:rsidP="00357E0A">
      <w:pPr>
        <w:pStyle w:val="Heading2"/>
      </w:pPr>
      <w:r w:rsidRPr="00357E0A">
        <w:t>Internationalization Requirements (If Applicable)</w:t>
      </w:r>
    </w:p>
    <w:p w14:paraId="2E6991A7"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R4. Multilingual Support:</w:t>
      </w:r>
      <w:r w:rsidRPr="00357E0A">
        <w:rPr>
          <w:rFonts w:cstheme="minorHAnsi"/>
          <w:iCs/>
          <w:color w:val="1B1C1D"/>
          <w:sz w:val="24"/>
        </w:rPr>
        <w:t xml:space="preserve"> The CNN-based language detection must support a </w:t>
      </w:r>
      <w:r w:rsidRPr="00357E0A">
        <w:rPr>
          <w:rFonts w:cstheme="minorHAnsi"/>
          <w:b/>
          <w:bCs/>
          <w:iCs/>
          <w:color w:val="1B1C1D"/>
          <w:sz w:val="24"/>
        </w:rPr>
        <w:t>wide range of languages and dialects</w:t>
      </w:r>
      <w:r w:rsidRPr="00357E0A">
        <w:rPr>
          <w:rFonts w:cstheme="minorHAnsi"/>
          <w:iCs/>
          <w:color w:val="1B1C1D"/>
          <w:sz w:val="24"/>
        </w:rPr>
        <w:t>, including non-Latin scripts.</w:t>
      </w:r>
    </w:p>
    <w:p w14:paraId="23058617"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R5. Adaptive Learning:</w:t>
      </w:r>
      <w:r w:rsidRPr="00357E0A">
        <w:rPr>
          <w:rFonts w:cstheme="minorHAnsi"/>
          <w:iCs/>
          <w:color w:val="1B1C1D"/>
          <w:sz w:val="24"/>
        </w:rPr>
        <w:t xml:space="preserve"> The system should allow </w:t>
      </w:r>
      <w:r w:rsidRPr="00357E0A">
        <w:rPr>
          <w:rFonts w:cstheme="minorHAnsi"/>
          <w:b/>
          <w:bCs/>
          <w:iCs/>
          <w:color w:val="1B1C1D"/>
          <w:sz w:val="24"/>
        </w:rPr>
        <w:t>fine-tuning of CNN models</w:t>
      </w:r>
      <w:r w:rsidRPr="00357E0A">
        <w:rPr>
          <w:rFonts w:cstheme="minorHAnsi"/>
          <w:iCs/>
          <w:color w:val="1B1C1D"/>
          <w:sz w:val="24"/>
        </w:rPr>
        <w:t xml:space="preserve"> to improve performance on underrepresented languages.</w:t>
      </w:r>
    </w:p>
    <w:p w14:paraId="25F5F2B4"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R6. Unicode &amp; Character Support:</w:t>
      </w:r>
      <w:r w:rsidRPr="00357E0A">
        <w:rPr>
          <w:rFonts w:cstheme="minorHAnsi"/>
          <w:iCs/>
          <w:color w:val="1B1C1D"/>
          <w:sz w:val="24"/>
        </w:rPr>
        <w:t xml:space="preserve"> Ensure </w:t>
      </w:r>
      <w:r w:rsidRPr="00357E0A">
        <w:rPr>
          <w:rFonts w:cstheme="minorHAnsi"/>
          <w:b/>
          <w:bCs/>
          <w:iCs/>
          <w:color w:val="1B1C1D"/>
          <w:sz w:val="24"/>
        </w:rPr>
        <w:t>UTF-8 encoding</w:t>
      </w:r>
      <w:r w:rsidRPr="00357E0A">
        <w:rPr>
          <w:rFonts w:cstheme="minorHAnsi"/>
          <w:iCs/>
          <w:color w:val="1B1C1D"/>
          <w:sz w:val="24"/>
        </w:rPr>
        <w:t xml:space="preserve"> to correctly process multilingual text, emojis, and special characters.</w:t>
      </w:r>
    </w:p>
    <w:p w14:paraId="676CAEC4" w14:textId="135DF788" w:rsidR="00357E0A" w:rsidRPr="00357E0A" w:rsidRDefault="00357E0A" w:rsidP="00357E0A">
      <w:pPr>
        <w:pStyle w:val="BodyText"/>
        <w:suppressAutoHyphens/>
        <w:spacing w:after="140" w:line="276" w:lineRule="auto"/>
        <w:ind w:left="720"/>
        <w:rPr>
          <w:rFonts w:cstheme="minorHAnsi"/>
          <w:iCs/>
          <w:color w:val="1B1C1D"/>
          <w:sz w:val="24"/>
        </w:rPr>
      </w:pPr>
    </w:p>
    <w:p w14:paraId="4F798B11" w14:textId="77777777" w:rsidR="00357E0A" w:rsidRPr="00357E0A" w:rsidRDefault="00357E0A" w:rsidP="00357E0A">
      <w:pPr>
        <w:pStyle w:val="Heading2"/>
        <w:numPr>
          <w:ilvl w:val="0"/>
          <w:numId w:val="0"/>
        </w:numPr>
        <w:ind w:left="576" w:hanging="576"/>
      </w:pPr>
      <w:r w:rsidRPr="00357E0A">
        <w:t>5.3 Legal Requirements</w:t>
      </w:r>
    </w:p>
    <w:p w14:paraId="04D8DA4E"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R7. AI Fairness &amp; Bias Mitigation:</w:t>
      </w:r>
      <w:r w:rsidRPr="00357E0A">
        <w:rPr>
          <w:rFonts w:cstheme="minorHAnsi"/>
          <w:iCs/>
          <w:color w:val="1B1C1D"/>
          <w:sz w:val="24"/>
        </w:rPr>
        <w:t xml:space="preserve"> Language detection must be tested for </w:t>
      </w:r>
      <w:r w:rsidRPr="00357E0A">
        <w:rPr>
          <w:rFonts w:cstheme="minorHAnsi"/>
          <w:b/>
          <w:bCs/>
          <w:iCs/>
          <w:color w:val="1B1C1D"/>
          <w:sz w:val="24"/>
        </w:rPr>
        <w:t>bias against specific languages, dialects, or minority groups</w:t>
      </w:r>
      <w:r w:rsidRPr="00357E0A">
        <w:rPr>
          <w:rFonts w:cstheme="minorHAnsi"/>
          <w:iCs/>
          <w:color w:val="1B1C1D"/>
          <w:sz w:val="24"/>
        </w:rPr>
        <w:t>.</w:t>
      </w:r>
    </w:p>
    <w:p w14:paraId="0E3B8E9F"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R8. GDPR &amp; Data Privacy Compliance:</w:t>
      </w:r>
      <w:r w:rsidRPr="00357E0A">
        <w:rPr>
          <w:rFonts w:cstheme="minorHAnsi"/>
          <w:iCs/>
          <w:color w:val="1B1C1D"/>
          <w:sz w:val="24"/>
        </w:rPr>
        <w:t xml:space="preserve"> Ensure that language detection </w:t>
      </w:r>
      <w:r w:rsidRPr="00357E0A">
        <w:rPr>
          <w:rFonts w:cstheme="minorHAnsi"/>
          <w:b/>
          <w:bCs/>
          <w:iCs/>
          <w:color w:val="1B1C1D"/>
          <w:sz w:val="24"/>
        </w:rPr>
        <w:t>does not store or process personally identifiable information (PII)</w:t>
      </w:r>
      <w:r w:rsidRPr="00357E0A">
        <w:rPr>
          <w:rFonts w:cstheme="minorHAnsi"/>
          <w:iCs/>
          <w:color w:val="1B1C1D"/>
          <w:sz w:val="24"/>
        </w:rPr>
        <w:t xml:space="preserve"> without user consent.</w:t>
      </w:r>
    </w:p>
    <w:p w14:paraId="1DDB2AA7"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R9. Accessibility Support:</w:t>
      </w:r>
      <w:r w:rsidRPr="00357E0A">
        <w:rPr>
          <w:rFonts w:cstheme="minorHAnsi"/>
          <w:iCs/>
          <w:color w:val="1B1C1D"/>
          <w:sz w:val="24"/>
        </w:rPr>
        <w:t xml:space="preserve"> The detected language should integrate with </w:t>
      </w:r>
      <w:r w:rsidRPr="00357E0A">
        <w:rPr>
          <w:rFonts w:cstheme="minorHAnsi"/>
          <w:b/>
          <w:bCs/>
          <w:iCs/>
          <w:color w:val="1B1C1D"/>
          <w:sz w:val="24"/>
        </w:rPr>
        <w:t>text-to-speech (TTS) systems</w:t>
      </w:r>
      <w:r w:rsidRPr="00357E0A">
        <w:rPr>
          <w:rFonts w:cstheme="minorHAnsi"/>
          <w:iCs/>
          <w:color w:val="1B1C1D"/>
          <w:sz w:val="24"/>
        </w:rPr>
        <w:t xml:space="preserve"> to support users with disabilities.</w:t>
      </w:r>
    </w:p>
    <w:p w14:paraId="7C0007AE" w14:textId="16EDD701" w:rsidR="00357E0A" w:rsidRPr="00357E0A" w:rsidRDefault="00357E0A" w:rsidP="00357E0A">
      <w:pPr>
        <w:pStyle w:val="BodyText"/>
        <w:suppressAutoHyphens/>
        <w:spacing w:after="140" w:line="276" w:lineRule="auto"/>
        <w:ind w:left="720"/>
        <w:jc w:val="both"/>
        <w:rPr>
          <w:rFonts w:cstheme="minorHAnsi"/>
          <w:iCs/>
          <w:color w:val="1B1C1D"/>
          <w:sz w:val="24"/>
        </w:rPr>
      </w:pPr>
    </w:p>
    <w:p w14:paraId="28339533" w14:textId="77777777" w:rsidR="00357E0A" w:rsidRPr="00357E0A" w:rsidRDefault="00357E0A" w:rsidP="00357E0A">
      <w:pPr>
        <w:pStyle w:val="Heading2"/>
        <w:numPr>
          <w:ilvl w:val="0"/>
          <w:numId w:val="0"/>
        </w:numPr>
        <w:ind w:left="576" w:hanging="576"/>
        <w:jc w:val="both"/>
      </w:pPr>
      <w:r w:rsidRPr="00357E0A">
        <w:t>5.4 Reuse Objectives</w:t>
      </w:r>
    </w:p>
    <w:p w14:paraId="5DEF8A16"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R10. Modular AI Components:</w:t>
      </w:r>
      <w:r w:rsidRPr="00357E0A">
        <w:rPr>
          <w:rFonts w:cstheme="minorHAnsi"/>
          <w:iCs/>
          <w:color w:val="1B1C1D"/>
          <w:sz w:val="24"/>
        </w:rPr>
        <w:t xml:space="preserve"> The CNN-based language detection should be a </w:t>
      </w:r>
      <w:r w:rsidRPr="00357E0A">
        <w:rPr>
          <w:rFonts w:cstheme="minorHAnsi"/>
          <w:b/>
          <w:bCs/>
          <w:iCs/>
          <w:color w:val="1B1C1D"/>
          <w:sz w:val="24"/>
        </w:rPr>
        <w:t>standalone module</w:t>
      </w:r>
      <w:r w:rsidRPr="00357E0A">
        <w:rPr>
          <w:rFonts w:cstheme="minorHAnsi"/>
          <w:iCs/>
          <w:color w:val="1B1C1D"/>
          <w:sz w:val="24"/>
        </w:rPr>
        <w:t xml:space="preserve"> that can be </w:t>
      </w:r>
      <w:r w:rsidRPr="00357E0A">
        <w:rPr>
          <w:rFonts w:cstheme="minorHAnsi"/>
          <w:b/>
          <w:bCs/>
          <w:iCs/>
          <w:color w:val="1B1C1D"/>
          <w:sz w:val="24"/>
        </w:rPr>
        <w:t>reused across different applications</w:t>
      </w:r>
      <w:r w:rsidRPr="00357E0A">
        <w:rPr>
          <w:rFonts w:cstheme="minorHAnsi"/>
          <w:iCs/>
          <w:color w:val="1B1C1D"/>
          <w:sz w:val="24"/>
        </w:rPr>
        <w:t xml:space="preserve"> (e.g., chatbots, transcription tools).</w:t>
      </w:r>
    </w:p>
    <w:p w14:paraId="49914F8C"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lastRenderedPageBreak/>
        <w:t>R11. API-Based Integration:</w:t>
      </w:r>
      <w:r w:rsidRPr="00357E0A">
        <w:rPr>
          <w:rFonts w:cstheme="minorHAnsi"/>
          <w:iCs/>
          <w:color w:val="1B1C1D"/>
          <w:sz w:val="24"/>
        </w:rPr>
        <w:t xml:space="preserve"> Provide </w:t>
      </w:r>
      <w:r w:rsidRPr="00357E0A">
        <w:rPr>
          <w:rFonts w:cstheme="minorHAnsi"/>
          <w:b/>
          <w:bCs/>
          <w:iCs/>
          <w:color w:val="1B1C1D"/>
          <w:sz w:val="24"/>
        </w:rPr>
        <w:t>REST API support</w:t>
      </w:r>
      <w:r w:rsidRPr="00357E0A">
        <w:rPr>
          <w:rFonts w:cstheme="minorHAnsi"/>
          <w:iCs/>
          <w:color w:val="1B1C1D"/>
          <w:sz w:val="24"/>
        </w:rPr>
        <w:t xml:space="preserve"> so that external applications can call the language detection service.</w:t>
      </w:r>
    </w:p>
    <w:p w14:paraId="66A59ABA"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R12. Model Reusability:</w:t>
      </w:r>
      <w:r w:rsidRPr="00357E0A">
        <w:rPr>
          <w:rFonts w:cstheme="minorHAnsi"/>
          <w:iCs/>
          <w:color w:val="1B1C1D"/>
          <w:sz w:val="24"/>
        </w:rPr>
        <w:t xml:space="preserve"> Allow </w:t>
      </w:r>
      <w:r w:rsidRPr="00357E0A">
        <w:rPr>
          <w:rFonts w:cstheme="minorHAnsi"/>
          <w:b/>
          <w:bCs/>
          <w:iCs/>
          <w:color w:val="1B1C1D"/>
          <w:sz w:val="24"/>
        </w:rPr>
        <w:t>fine-tuned models to be shared and reused across different deployments.</w:t>
      </w:r>
    </w:p>
    <w:p w14:paraId="7A2DCED9" w14:textId="174B8D1B" w:rsidR="00357E0A" w:rsidRPr="00357E0A" w:rsidRDefault="00357E0A" w:rsidP="00357E0A">
      <w:pPr>
        <w:pStyle w:val="BodyText"/>
        <w:suppressAutoHyphens/>
        <w:spacing w:after="140" w:line="276" w:lineRule="auto"/>
        <w:ind w:left="720"/>
        <w:jc w:val="both"/>
        <w:rPr>
          <w:rFonts w:cstheme="minorHAnsi"/>
          <w:iCs/>
          <w:color w:val="1B1C1D"/>
          <w:sz w:val="24"/>
        </w:rPr>
      </w:pPr>
    </w:p>
    <w:p w14:paraId="4A654FA5" w14:textId="77777777" w:rsidR="00357E0A" w:rsidRPr="00357E0A" w:rsidRDefault="00357E0A" w:rsidP="00357E0A">
      <w:pPr>
        <w:pStyle w:val="Heading2"/>
        <w:numPr>
          <w:ilvl w:val="0"/>
          <w:numId w:val="0"/>
        </w:numPr>
        <w:ind w:left="576" w:hanging="576"/>
        <w:jc w:val="both"/>
      </w:pPr>
      <w:r w:rsidRPr="00357E0A">
        <w:t>5.5 Development Environment Requirements</w:t>
      </w:r>
    </w:p>
    <w:p w14:paraId="2BAD4DAD"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R13. Deep Learning Frameworks:</w:t>
      </w:r>
      <w:r w:rsidRPr="00357E0A">
        <w:rPr>
          <w:rFonts w:cstheme="minorHAnsi"/>
          <w:iCs/>
          <w:color w:val="1B1C1D"/>
          <w:sz w:val="24"/>
        </w:rPr>
        <w:t xml:space="preserve"> Implement the </w:t>
      </w:r>
      <w:r w:rsidRPr="00357E0A">
        <w:rPr>
          <w:rFonts w:cstheme="minorHAnsi"/>
          <w:b/>
          <w:bCs/>
          <w:iCs/>
          <w:color w:val="1B1C1D"/>
          <w:sz w:val="24"/>
        </w:rPr>
        <w:t>CNN-based model using TensorFlow/</w:t>
      </w:r>
      <w:proofErr w:type="spellStart"/>
      <w:r w:rsidRPr="00357E0A">
        <w:rPr>
          <w:rFonts w:cstheme="minorHAnsi"/>
          <w:b/>
          <w:bCs/>
          <w:iCs/>
          <w:color w:val="1B1C1D"/>
          <w:sz w:val="24"/>
        </w:rPr>
        <w:t>Keras</w:t>
      </w:r>
      <w:proofErr w:type="spellEnd"/>
      <w:r w:rsidRPr="00357E0A">
        <w:rPr>
          <w:rFonts w:cstheme="minorHAnsi"/>
          <w:b/>
          <w:bCs/>
          <w:iCs/>
          <w:color w:val="1B1C1D"/>
          <w:sz w:val="24"/>
        </w:rPr>
        <w:t xml:space="preserve"> or </w:t>
      </w:r>
      <w:proofErr w:type="spellStart"/>
      <w:r w:rsidRPr="00357E0A">
        <w:rPr>
          <w:rFonts w:cstheme="minorHAnsi"/>
          <w:b/>
          <w:bCs/>
          <w:iCs/>
          <w:color w:val="1B1C1D"/>
          <w:sz w:val="24"/>
        </w:rPr>
        <w:t>PyTorch</w:t>
      </w:r>
      <w:proofErr w:type="spellEnd"/>
      <w:r w:rsidRPr="00357E0A">
        <w:rPr>
          <w:rFonts w:cstheme="minorHAnsi"/>
          <w:b/>
          <w:bCs/>
          <w:iCs/>
          <w:color w:val="1B1C1D"/>
          <w:sz w:val="24"/>
        </w:rPr>
        <w:t>.</w:t>
      </w:r>
    </w:p>
    <w:p w14:paraId="3289AC6E"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R14. Version Control &amp; CI/CD:</w:t>
      </w:r>
      <w:r w:rsidRPr="00357E0A">
        <w:rPr>
          <w:rFonts w:cstheme="minorHAnsi"/>
          <w:iCs/>
          <w:color w:val="1B1C1D"/>
          <w:sz w:val="24"/>
        </w:rPr>
        <w:t xml:space="preserve"> Maintain </w:t>
      </w:r>
      <w:r w:rsidRPr="00357E0A">
        <w:rPr>
          <w:rFonts w:cstheme="minorHAnsi"/>
          <w:b/>
          <w:bCs/>
          <w:iCs/>
          <w:color w:val="1B1C1D"/>
          <w:sz w:val="24"/>
        </w:rPr>
        <w:t>model training scripts and deployment code in GitHub/GitLab</w:t>
      </w:r>
      <w:r w:rsidRPr="00357E0A">
        <w:rPr>
          <w:rFonts w:cstheme="minorHAnsi"/>
          <w:iCs/>
          <w:color w:val="1B1C1D"/>
          <w:sz w:val="24"/>
        </w:rPr>
        <w:t xml:space="preserve"> with automated versioning.</w:t>
      </w:r>
    </w:p>
    <w:p w14:paraId="66A8D5D8"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R15. AI Model Testing Tools:</w:t>
      </w:r>
      <w:r w:rsidRPr="00357E0A">
        <w:rPr>
          <w:rFonts w:cstheme="minorHAnsi"/>
          <w:iCs/>
          <w:color w:val="1B1C1D"/>
          <w:sz w:val="24"/>
        </w:rPr>
        <w:t xml:space="preserve"> Use </w:t>
      </w:r>
      <w:r w:rsidRPr="00357E0A">
        <w:rPr>
          <w:rFonts w:cstheme="minorHAnsi"/>
          <w:b/>
          <w:bCs/>
          <w:iCs/>
          <w:color w:val="1B1C1D"/>
          <w:sz w:val="24"/>
        </w:rPr>
        <w:t>unit testing (</w:t>
      </w:r>
      <w:proofErr w:type="spellStart"/>
      <w:r w:rsidRPr="00357E0A">
        <w:rPr>
          <w:rFonts w:cstheme="minorHAnsi"/>
          <w:b/>
          <w:bCs/>
          <w:iCs/>
          <w:color w:val="1B1C1D"/>
          <w:sz w:val="24"/>
        </w:rPr>
        <w:t>pytest</w:t>
      </w:r>
      <w:proofErr w:type="spellEnd"/>
      <w:r w:rsidRPr="00357E0A">
        <w:rPr>
          <w:rFonts w:cstheme="minorHAnsi"/>
          <w:b/>
          <w:bCs/>
          <w:iCs/>
          <w:color w:val="1B1C1D"/>
          <w:sz w:val="24"/>
        </w:rPr>
        <w:t>, TensorFlow Model Analysis)</w:t>
      </w:r>
      <w:r w:rsidRPr="00357E0A">
        <w:rPr>
          <w:rFonts w:cstheme="minorHAnsi"/>
          <w:iCs/>
          <w:color w:val="1B1C1D"/>
          <w:sz w:val="24"/>
        </w:rPr>
        <w:t xml:space="preserve"> to validate model accuracy.</w:t>
      </w:r>
    </w:p>
    <w:p w14:paraId="7620B028"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R16. Cloud Deployment &amp; Scalability:</w:t>
      </w:r>
      <w:r w:rsidRPr="00357E0A">
        <w:rPr>
          <w:rFonts w:cstheme="minorHAnsi"/>
          <w:iCs/>
          <w:color w:val="1B1C1D"/>
          <w:sz w:val="24"/>
        </w:rPr>
        <w:t xml:space="preserve"> Deploy </w:t>
      </w:r>
      <w:r w:rsidRPr="00357E0A">
        <w:rPr>
          <w:rFonts w:cstheme="minorHAnsi"/>
          <w:b/>
          <w:bCs/>
          <w:iCs/>
          <w:color w:val="1B1C1D"/>
          <w:sz w:val="24"/>
        </w:rPr>
        <w:t>language detection as a microservice (AWS Lambda, GCP Functions) for high availability.</w:t>
      </w:r>
    </w:p>
    <w:p w14:paraId="5F12F5ED" w14:textId="3D5DF67D" w:rsidR="00357E0A" w:rsidRPr="00357E0A" w:rsidRDefault="00357E0A" w:rsidP="00357E0A">
      <w:pPr>
        <w:pStyle w:val="BodyText"/>
        <w:suppressAutoHyphens/>
        <w:spacing w:after="140" w:line="276" w:lineRule="auto"/>
        <w:ind w:left="720"/>
        <w:jc w:val="both"/>
        <w:rPr>
          <w:rFonts w:cstheme="minorHAnsi"/>
          <w:iCs/>
          <w:color w:val="1B1C1D"/>
          <w:sz w:val="24"/>
        </w:rPr>
      </w:pPr>
    </w:p>
    <w:p w14:paraId="757167A0" w14:textId="77777777" w:rsidR="00357E0A" w:rsidRPr="00357E0A" w:rsidRDefault="00357E0A" w:rsidP="00357E0A">
      <w:pPr>
        <w:pStyle w:val="Heading2"/>
        <w:numPr>
          <w:ilvl w:val="0"/>
          <w:numId w:val="0"/>
        </w:numPr>
        <w:ind w:left="576" w:hanging="576"/>
        <w:jc w:val="both"/>
      </w:pPr>
      <w:r w:rsidRPr="00357E0A">
        <w:t>5.6 Documentation Requirements</w:t>
      </w:r>
    </w:p>
    <w:p w14:paraId="1AA15FDC"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R17. Model Documentation:</w:t>
      </w:r>
      <w:r w:rsidRPr="00357E0A">
        <w:rPr>
          <w:rFonts w:cstheme="minorHAnsi"/>
          <w:iCs/>
          <w:color w:val="1B1C1D"/>
          <w:sz w:val="24"/>
        </w:rPr>
        <w:t xml:space="preserve"> Provide a </w:t>
      </w:r>
      <w:r w:rsidRPr="00357E0A">
        <w:rPr>
          <w:rFonts w:cstheme="minorHAnsi"/>
          <w:b/>
          <w:bCs/>
          <w:iCs/>
          <w:color w:val="1B1C1D"/>
          <w:sz w:val="24"/>
        </w:rPr>
        <w:t>detailed explanation</w:t>
      </w:r>
      <w:r w:rsidRPr="00357E0A">
        <w:rPr>
          <w:rFonts w:cstheme="minorHAnsi"/>
          <w:iCs/>
          <w:color w:val="1B1C1D"/>
          <w:sz w:val="24"/>
        </w:rPr>
        <w:t xml:space="preserve"> of CNN architecture, dataset sources, and training methodologies.</w:t>
      </w:r>
    </w:p>
    <w:p w14:paraId="3BE742C7"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R18. API Documentation:</w:t>
      </w:r>
      <w:r w:rsidRPr="00357E0A">
        <w:rPr>
          <w:rFonts w:cstheme="minorHAnsi"/>
          <w:iCs/>
          <w:color w:val="1B1C1D"/>
          <w:sz w:val="24"/>
        </w:rPr>
        <w:t xml:space="preserve"> Clearly define API endpoints, request/response formats, and authentication methods.</w:t>
      </w:r>
    </w:p>
    <w:p w14:paraId="31F9AD8D"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R19. User Guide &amp; Tutorials:</w:t>
      </w:r>
      <w:r w:rsidRPr="00357E0A">
        <w:rPr>
          <w:rFonts w:cstheme="minorHAnsi"/>
          <w:iCs/>
          <w:color w:val="1B1C1D"/>
          <w:sz w:val="24"/>
        </w:rPr>
        <w:t xml:space="preserve"> Include </w:t>
      </w:r>
      <w:r w:rsidRPr="00357E0A">
        <w:rPr>
          <w:rFonts w:cstheme="minorHAnsi"/>
          <w:b/>
          <w:bCs/>
          <w:iCs/>
          <w:color w:val="1B1C1D"/>
          <w:sz w:val="24"/>
        </w:rPr>
        <w:t>examples of using language detection in real-world scenarios (e.g., automatic translation, voiceover selection).</w:t>
      </w:r>
    </w:p>
    <w:p w14:paraId="5283CB38" w14:textId="77777777" w:rsidR="00357E0A" w:rsidRPr="00357E0A" w:rsidRDefault="00357E0A" w:rsidP="00357E0A">
      <w:pPr>
        <w:pStyle w:val="BodyText"/>
        <w:numPr>
          <w:ilvl w:val="0"/>
          <w:numId w:val="46"/>
        </w:numPr>
        <w:suppressAutoHyphens/>
        <w:spacing w:after="140" w:line="276" w:lineRule="auto"/>
        <w:jc w:val="both"/>
        <w:rPr>
          <w:rFonts w:cstheme="minorHAnsi"/>
          <w:iCs/>
          <w:color w:val="1B1C1D"/>
          <w:sz w:val="24"/>
        </w:rPr>
      </w:pPr>
      <w:r w:rsidRPr="00357E0A">
        <w:rPr>
          <w:rFonts w:cstheme="minorHAnsi"/>
          <w:b/>
          <w:bCs/>
          <w:iCs/>
          <w:color w:val="1B1C1D"/>
          <w:sz w:val="24"/>
        </w:rPr>
        <w:t>R20. Versioning &amp; Release Notes:</w:t>
      </w:r>
      <w:r w:rsidRPr="00357E0A">
        <w:rPr>
          <w:rFonts w:cstheme="minorHAnsi"/>
          <w:iCs/>
          <w:color w:val="1B1C1D"/>
          <w:sz w:val="24"/>
        </w:rPr>
        <w:t xml:space="preserve"> Maintain </w:t>
      </w:r>
      <w:r w:rsidRPr="00357E0A">
        <w:rPr>
          <w:rFonts w:cstheme="minorHAnsi"/>
          <w:b/>
          <w:bCs/>
          <w:iCs/>
          <w:color w:val="1B1C1D"/>
          <w:sz w:val="24"/>
        </w:rPr>
        <w:t>version history</w:t>
      </w:r>
      <w:r w:rsidRPr="00357E0A">
        <w:rPr>
          <w:rFonts w:cstheme="minorHAnsi"/>
          <w:iCs/>
          <w:color w:val="1B1C1D"/>
          <w:sz w:val="24"/>
        </w:rPr>
        <w:t xml:space="preserve"> with updates on </w:t>
      </w:r>
      <w:r w:rsidRPr="00357E0A">
        <w:rPr>
          <w:rFonts w:cstheme="minorHAnsi"/>
          <w:b/>
          <w:bCs/>
          <w:iCs/>
          <w:color w:val="1B1C1D"/>
          <w:sz w:val="24"/>
        </w:rPr>
        <w:t>model improvements, bug fixes, and newly supported languages.</w:t>
      </w:r>
    </w:p>
    <w:p w14:paraId="68DB4B41" w14:textId="58C5EAEE" w:rsidR="005D1648" w:rsidRPr="001A0F3F" w:rsidRDefault="005D1648" w:rsidP="003E48F4">
      <w:pPr>
        <w:pStyle w:val="BodyText"/>
        <w:numPr>
          <w:ilvl w:val="0"/>
          <w:numId w:val="46"/>
        </w:numPr>
        <w:suppressAutoHyphens/>
        <w:spacing w:after="140" w:line="276" w:lineRule="auto"/>
        <w:rPr>
          <w:rFonts w:eastAsia="Arial" w:cstheme="minorHAnsi"/>
          <w:iCs/>
          <w:color w:val="FFFFFF"/>
          <w:sz w:val="24"/>
          <w:szCs w:val="24"/>
        </w:rPr>
      </w:pPr>
    </w:p>
    <w:p w14:paraId="4E682DA5" w14:textId="4E2175E1" w:rsidR="005D1648" w:rsidRPr="000B0734" w:rsidRDefault="005D1648">
      <w:pPr>
        <w:rPr>
          <w:rFonts w:cstheme="minorHAnsi"/>
          <w:lang w:val="en-CA" w:eastAsia="zh-CN" w:bidi="he-IL"/>
        </w:rPr>
      </w:pPr>
      <w:r w:rsidRPr="000B0734">
        <w:rPr>
          <w:rFonts w:cstheme="minorHAnsi"/>
          <w:lang w:val="en-CA" w:eastAsia="zh-CN" w:bidi="he-IL"/>
        </w:rPr>
        <w:br w:type="page"/>
      </w:r>
    </w:p>
    <w:p w14:paraId="74B417D2" w14:textId="309E970B" w:rsidR="005D1648" w:rsidRPr="000B0734" w:rsidRDefault="005D1648" w:rsidP="005D1648">
      <w:pPr>
        <w:pStyle w:val="Heading1"/>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1" w:hanging="431"/>
        <w:jc w:val="center"/>
        <w:rPr>
          <w:rFonts w:asciiTheme="minorHAnsi" w:hAnsiTheme="minorHAnsi" w:cstheme="minorHAnsi"/>
          <w:color w:val="FFFFFF"/>
        </w:rPr>
      </w:pPr>
      <w:bookmarkStart w:id="10" w:name="_Hlk192069710"/>
      <w:r w:rsidRPr="000B0734">
        <w:rPr>
          <w:rFonts w:asciiTheme="minorHAnsi" w:hAnsiTheme="minorHAnsi" w:cstheme="minorHAnsi"/>
          <w:color w:val="FFFFFF"/>
        </w:rPr>
        <w:lastRenderedPageBreak/>
        <w:t>References</w:t>
      </w:r>
    </w:p>
    <w:bookmarkEnd w:id="10"/>
    <w:p w14:paraId="4B659FDD" w14:textId="77777777" w:rsidR="005D1648" w:rsidRPr="000B0734" w:rsidRDefault="005D1648" w:rsidP="005D1648">
      <w:pPr>
        <w:spacing w:line="360" w:lineRule="auto"/>
        <w:ind w:left="720"/>
        <w:jc w:val="both"/>
        <w:rPr>
          <w:rFonts w:cstheme="minorHAnsi"/>
          <w:color w:val="FFFFFF"/>
        </w:rPr>
      </w:pPr>
    </w:p>
    <w:p w14:paraId="3D71E03C" w14:textId="77777777" w:rsidR="002B2574" w:rsidRPr="002B2574" w:rsidRDefault="002B2574" w:rsidP="002B2574">
      <w:pPr>
        <w:jc w:val="both"/>
        <w:rPr>
          <w:rFonts w:cstheme="minorHAnsi"/>
          <w:sz w:val="24"/>
          <w:szCs w:val="24"/>
        </w:rPr>
      </w:pPr>
      <w:r w:rsidRPr="002B2574">
        <w:rPr>
          <w:rFonts w:cstheme="minorHAnsi"/>
          <w:sz w:val="24"/>
          <w:szCs w:val="24"/>
          <w:lang w:val="en-US"/>
        </w:rPr>
        <w:t>[1]. Brown, P. F., Pietra, V. J. D., Pietra, S. A. D., &amp; Mercer, R. L. (1993). The mathematics of statistical machine translation: Parameter estimation. Computational Linguistics, 19(2), 263-311.</w:t>
      </w:r>
    </w:p>
    <w:p w14:paraId="54B44067" w14:textId="77777777" w:rsidR="002B2574" w:rsidRPr="002B2574" w:rsidRDefault="002B2574" w:rsidP="002B2574">
      <w:pPr>
        <w:jc w:val="both"/>
        <w:rPr>
          <w:rFonts w:cstheme="minorHAnsi"/>
          <w:sz w:val="24"/>
          <w:szCs w:val="24"/>
        </w:rPr>
      </w:pPr>
      <w:r w:rsidRPr="002B2574">
        <w:rPr>
          <w:rFonts w:cstheme="minorHAnsi"/>
          <w:sz w:val="24"/>
          <w:szCs w:val="24"/>
          <w:lang w:val="en-US"/>
        </w:rPr>
        <w:t>[2]. Koehn, P. (2009). Statistical Machine Translation. Cambridge University Press.</w:t>
      </w:r>
    </w:p>
    <w:p w14:paraId="22178AC2" w14:textId="77777777" w:rsidR="002B2574" w:rsidRPr="002B2574" w:rsidRDefault="002B2574" w:rsidP="002B2574">
      <w:pPr>
        <w:jc w:val="both"/>
        <w:rPr>
          <w:rFonts w:cstheme="minorHAnsi"/>
          <w:sz w:val="24"/>
          <w:szCs w:val="24"/>
        </w:rPr>
      </w:pPr>
      <w:r w:rsidRPr="002B2574">
        <w:rPr>
          <w:rFonts w:cstheme="minorHAnsi"/>
          <w:sz w:val="24"/>
          <w:szCs w:val="24"/>
          <w:lang w:val="en-US"/>
        </w:rPr>
        <w:t xml:space="preserve">[3]. </w:t>
      </w:r>
      <w:proofErr w:type="spellStart"/>
      <w:r w:rsidRPr="002B2574">
        <w:rPr>
          <w:rFonts w:cstheme="minorHAnsi"/>
          <w:sz w:val="24"/>
          <w:szCs w:val="24"/>
          <w:lang w:val="en-US"/>
        </w:rPr>
        <w:t>Mikolov</w:t>
      </w:r>
      <w:proofErr w:type="spellEnd"/>
      <w:r w:rsidRPr="002B2574">
        <w:rPr>
          <w:rFonts w:cstheme="minorHAnsi"/>
          <w:sz w:val="24"/>
          <w:szCs w:val="24"/>
          <w:lang w:val="en-US"/>
        </w:rPr>
        <w:t xml:space="preserve">, T., </w:t>
      </w:r>
      <w:proofErr w:type="spellStart"/>
      <w:r w:rsidRPr="002B2574">
        <w:rPr>
          <w:rFonts w:cstheme="minorHAnsi"/>
          <w:sz w:val="24"/>
          <w:szCs w:val="24"/>
          <w:lang w:val="en-US"/>
        </w:rPr>
        <w:t>Sutskever</w:t>
      </w:r>
      <w:proofErr w:type="spellEnd"/>
      <w:r w:rsidRPr="002B2574">
        <w:rPr>
          <w:rFonts w:cstheme="minorHAnsi"/>
          <w:sz w:val="24"/>
          <w:szCs w:val="24"/>
          <w:lang w:val="en-US"/>
        </w:rPr>
        <w:t>, I., Chen, K., Corrado, G. S., &amp; Dean, J. (2013). Distributed representations of words and phrases and their compositionality. Advances in Neural Information Processing Systems, 26.</w:t>
      </w:r>
    </w:p>
    <w:p w14:paraId="7C32F80F" w14:textId="77777777" w:rsidR="002B2574" w:rsidRPr="002B2574" w:rsidRDefault="002B2574" w:rsidP="002B2574">
      <w:pPr>
        <w:jc w:val="both"/>
        <w:rPr>
          <w:rFonts w:cstheme="minorHAnsi"/>
          <w:sz w:val="24"/>
          <w:szCs w:val="24"/>
        </w:rPr>
      </w:pPr>
      <w:r w:rsidRPr="002B2574">
        <w:rPr>
          <w:rFonts w:cstheme="minorHAnsi"/>
          <w:sz w:val="24"/>
          <w:szCs w:val="24"/>
          <w:lang w:val="en-US"/>
        </w:rPr>
        <w:t>[4</w:t>
      </w:r>
      <w:proofErr w:type="gramStart"/>
      <w:r w:rsidRPr="002B2574">
        <w:rPr>
          <w:rFonts w:cstheme="minorHAnsi"/>
          <w:sz w:val="24"/>
          <w:szCs w:val="24"/>
          <w:lang w:val="en-US"/>
        </w:rPr>
        <w:t>].Zhang</w:t>
      </w:r>
      <w:proofErr w:type="gramEnd"/>
      <w:r w:rsidRPr="002B2574">
        <w:rPr>
          <w:rFonts w:cstheme="minorHAnsi"/>
          <w:sz w:val="24"/>
          <w:szCs w:val="24"/>
          <w:lang w:val="en-US"/>
        </w:rPr>
        <w:t>, X., Zhao, J., &amp; LeCun, Y. (2015). Character-level convolutional networks for text classification. Advances in Neural Information Processing Systems, 28.</w:t>
      </w:r>
    </w:p>
    <w:p w14:paraId="4A635182" w14:textId="77777777" w:rsidR="002B2574" w:rsidRPr="002B2574" w:rsidRDefault="002B2574" w:rsidP="002B2574">
      <w:pPr>
        <w:jc w:val="both"/>
        <w:rPr>
          <w:rFonts w:cstheme="minorHAnsi"/>
          <w:sz w:val="24"/>
          <w:szCs w:val="24"/>
        </w:rPr>
      </w:pPr>
      <w:r w:rsidRPr="002B2574">
        <w:rPr>
          <w:rFonts w:cstheme="minorHAnsi"/>
          <w:sz w:val="24"/>
          <w:szCs w:val="24"/>
          <w:lang w:val="en-US"/>
        </w:rPr>
        <w:t xml:space="preserve">[5]. Vaswani, A., </w:t>
      </w:r>
      <w:proofErr w:type="spellStart"/>
      <w:r w:rsidRPr="002B2574">
        <w:rPr>
          <w:rFonts w:cstheme="minorHAnsi"/>
          <w:sz w:val="24"/>
          <w:szCs w:val="24"/>
          <w:lang w:val="en-US"/>
        </w:rPr>
        <w:t>Shazeer</w:t>
      </w:r>
      <w:proofErr w:type="spellEnd"/>
      <w:r w:rsidRPr="002B2574">
        <w:rPr>
          <w:rFonts w:cstheme="minorHAnsi"/>
          <w:sz w:val="24"/>
          <w:szCs w:val="24"/>
          <w:lang w:val="en-US"/>
        </w:rPr>
        <w:t xml:space="preserve">, N., Parmar, N., </w:t>
      </w:r>
      <w:proofErr w:type="spellStart"/>
      <w:r w:rsidRPr="002B2574">
        <w:rPr>
          <w:rFonts w:cstheme="minorHAnsi"/>
          <w:sz w:val="24"/>
          <w:szCs w:val="24"/>
          <w:lang w:val="en-US"/>
        </w:rPr>
        <w:t>Uszkoreit</w:t>
      </w:r>
      <w:proofErr w:type="spellEnd"/>
      <w:r w:rsidRPr="002B2574">
        <w:rPr>
          <w:rFonts w:cstheme="minorHAnsi"/>
          <w:sz w:val="24"/>
          <w:szCs w:val="24"/>
          <w:lang w:val="en-US"/>
        </w:rPr>
        <w:t xml:space="preserve">, J., Jones, L., Gomez, A. N., ... &amp; </w:t>
      </w:r>
      <w:proofErr w:type="spellStart"/>
      <w:r w:rsidRPr="002B2574">
        <w:rPr>
          <w:rFonts w:cstheme="minorHAnsi"/>
          <w:sz w:val="24"/>
          <w:szCs w:val="24"/>
          <w:lang w:val="en-US"/>
        </w:rPr>
        <w:t>Polosukhin</w:t>
      </w:r>
      <w:proofErr w:type="spellEnd"/>
      <w:r w:rsidRPr="002B2574">
        <w:rPr>
          <w:rFonts w:cstheme="minorHAnsi"/>
          <w:sz w:val="24"/>
          <w:szCs w:val="24"/>
          <w:lang w:val="en-US"/>
        </w:rPr>
        <w:t>, I. (2017). Attention is all you need. Advances in Neural Information Processing Systems, 30.</w:t>
      </w:r>
    </w:p>
    <w:p w14:paraId="00EE2748" w14:textId="16D4EBDC" w:rsidR="005D1648" w:rsidRPr="000B0734" w:rsidRDefault="005D1648">
      <w:pPr>
        <w:rPr>
          <w:rFonts w:cstheme="minorHAnsi"/>
          <w:lang w:val="en-CA" w:eastAsia="zh-CN" w:bidi="he-IL"/>
        </w:rPr>
      </w:pPr>
      <w:r w:rsidRPr="000B0734">
        <w:rPr>
          <w:rFonts w:cstheme="minorHAnsi"/>
          <w:lang w:val="en-CA" w:eastAsia="zh-CN" w:bidi="he-IL"/>
        </w:rPr>
        <w:br w:type="page"/>
      </w:r>
    </w:p>
    <w:p w14:paraId="0169139E" w14:textId="1C25296B" w:rsidR="005D1648" w:rsidRPr="000B0734" w:rsidRDefault="005D1648" w:rsidP="002366A5">
      <w:pPr>
        <w:pStyle w:val="Heading1"/>
        <w:numPr>
          <w:ilvl w:val="0"/>
          <w:numId w:val="0"/>
        </w:numPr>
        <w:pBdr>
          <w:top w:val="single" w:sz="4" w:space="4" w:color="000000"/>
          <w:left w:val="single" w:sz="4" w:space="4" w:color="000000"/>
          <w:bottom w:val="single" w:sz="4" w:space="1" w:color="000000"/>
          <w:right w:val="single" w:sz="4" w:space="4" w:color="000000"/>
        </w:pBdr>
        <w:shd w:val="clear" w:color="auto" w:fill="1F3864" w:themeFill="accent1" w:themeFillShade="80"/>
        <w:spacing w:before="0" w:after="0"/>
        <w:ind w:left="432" w:hanging="432"/>
        <w:jc w:val="center"/>
        <w:rPr>
          <w:rFonts w:asciiTheme="minorHAnsi" w:hAnsiTheme="minorHAnsi" w:cstheme="minorHAnsi"/>
          <w:color w:val="FFFFFF"/>
        </w:rPr>
      </w:pPr>
      <w:r w:rsidRPr="000B0734">
        <w:rPr>
          <w:rFonts w:asciiTheme="minorHAnsi" w:hAnsiTheme="minorHAnsi" w:cstheme="minorHAnsi"/>
          <w:color w:val="FFFFFF"/>
        </w:rPr>
        <w:lastRenderedPageBreak/>
        <w:t>SRS DOCUMENT REVIEW</w:t>
      </w:r>
    </w:p>
    <w:p w14:paraId="7153C4BA" w14:textId="77777777" w:rsidR="002366A5" w:rsidRPr="000B0734" w:rsidRDefault="002366A5" w:rsidP="002366A5">
      <w:pPr>
        <w:pStyle w:val="Heading1"/>
        <w:ind w:left="0" w:firstLine="0"/>
        <w:jc w:val="center"/>
        <w:rPr>
          <w:rFonts w:asciiTheme="minorHAnsi" w:hAnsiTheme="minorHAnsi" w:cstheme="minorHAnsi"/>
          <w:u w:val="single"/>
        </w:rPr>
      </w:pPr>
      <w:r w:rsidRPr="000B0734">
        <w:rPr>
          <w:rFonts w:asciiTheme="minorHAnsi" w:hAnsiTheme="minorHAnsi" w:cstheme="minorHAnsi"/>
          <w:color w:val="C00000"/>
        </w:rPr>
        <w:t>CERTIFICATION</w:t>
      </w:r>
    </w:p>
    <w:p w14:paraId="14E1CF5B" w14:textId="77777777" w:rsidR="002366A5" w:rsidRPr="001A0F3F" w:rsidRDefault="002366A5" w:rsidP="001A0F3F">
      <w:pPr>
        <w:spacing w:line="276" w:lineRule="auto"/>
        <w:rPr>
          <w:rFonts w:cstheme="minorHAnsi"/>
          <w:b/>
          <w:sz w:val="24"/>
          <w:szCs w:val="24"/>
          <w:u w:val="single"/>
        </w:rPr>
      </w:pPr>
    </w:p>
    <w:p w14:paraId="6C245571" w14:textId="485FA6CC" w:rsidR="002366A5" w:rsidRPr="001A0F3F" w:rsidRDefault="002366A5" w:rsidP="001A0F3F">
      <w:pPr>
        <w:spacing w:line="276" w:lineRule="auto"/>
        <w:rPr>
          <w:rFonts w:cstheme="minorHAnsi"/>
          <w:sz w:val="24"/>
          <w:szCs w:val="24"/>
        </w:rPr>
      </w:pPr>
      <w:r w:rsidRPr="001A0F3F">
        <w:rPr>
          <w:rFonts w:cstheme="minorHAnsi"/>
          <w:sz w:val="24"/>
          <w:szCs w:val="24"/>
        </w:rPr>
        <w:t>This Software Requirement Specification (SRS) Document is reviewed and certified to proceed for the project development by the Departmental Review Committee (DRC).</w:t>
      </w:r>
    </w:p>
    <w:tbl>
      <w:tblPr>
        <w:tblW w:w="0" w:type="auto"/>
        <w:jc w:val="center"/>
        <w:tblLayout w:type="fixed"/>
        <w:tblLook w:val="0000" w:firstRow="0" w:lastRow="0" w:firstColumn="0" w:lastColumn="0" w:noHBand="0" w:noVBand="0"/>
      </w:tblPr>
      <w:tblGrid>
        <w:gridCol w:w="3674"/>
        <w:gridCol w:w="5521"/>
      </w:tblGrid>
      <w:tr w:rsidR="002366A5" w:rsidRPr="000B0734" w14:paraId="76D391F5"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8EECDC8" w14:textId="77777777" w:rsidR="002366A5" w:rsidRPr="000B0734" w:rsidRDefault="002366A5" w:rsidP="001378B1">
            <w:pPr>
              <w:pStyle w:val="ByLine"/>
              <w:spacing w:before="120" w:after="0"/>
              <w:jc w:val="left"/>
              <w:rPr>
                <w:rFonts w:asciiTheme="minorHAnsi" w:hAnsiTheme="minorHAnsi" w:cstheme="minorHAnsi"/>
                <w:sz w:val="14"/>
              </w:rPr>
            </w:pPr>
            <w:r w:rsidRPr="000B0734">
              <w:rPr>
                <w:rFonts w:asciiTheme="minorHAnsi" w:hAnsiTheme="minorHAnsi" w:cstheme="minorHAnsi"/>
              </w:rPr>
              <w:t xml:space="preserve">Date of SRS Submitted: </w:t>
            </w:r>
          </w:p>
          <w:p w14:paraId="0C5943B5" w14:textId="77777777" w:rsidR="002366A5" w:rsidRPr="000B0734" w:rsidRDefault="002366A5" w:rsidP="001378B1">
            <w:pPr>
              <w:pStyle w:val="ByLine"/>
              <w:spacing w:before="120" w:after="0"/>
              <w:jc w:val="left"/>
              <w:rPr>
                <w:rFonts w:asciiTheme="minorHAnsi" w:hAnsiTheme="minorHAnsi" w:cstheme="minorHAnsi"/>
                <w:sz w:val="14"/>
              </w:rPr>
            </w:pP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7872642"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r w:rsidR="002366A5" w:rsidRPr="000B0734" w14:paraId="053EEF50"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2D9357FF"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Date of Review:</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8A38C02"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r w:rsidR="002366A5" w:rsidRPr="000B0734" w14:paraId="329030B6"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A6F8795"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Supervisor Comments:</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03B14FD3"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44500C52" w14:textId="77777777" w:rsidR="002366A5" w:rsidRPr="000B0734" w:rsidRDefault="002366A5" w:rsidP="001378B1">
            <w:pPr>
              <w:pStyle w:val="ByLine"/>
              <w:spacing w:before="120" w:after="0"/>
              <w:jc w:val="left"/>
              <w:rPr>
                <w:rFonts w:asciiTheme="minorHAnsi" w:hAnsiTheme="minorHAnsi" w:cstheme="minorHAnsi"/>
                <w:sz w:val="22"/>
              </w:rPr>
            </w:pPr>
          </w:p>
          <w:p w14:paraId="4DF5883F" w14:textId="77777777" w:rsidR="002366A5" w:rsidRPr="000B0734" w:rsidRDefault="002366A5" w:rsidP="001378B1">
            <w:pPr>
              <w:pStyle w:val="ByLine"/>
              <w:spacing w:before="120" w:after="0"/>
              <w:jc w:val="left"/>
              <w:rPr>
                <w:rFonts w:asciiTheme="minorHAnsi" w:hAnsiTheme="minorHAnsi" w:cstheme="minorHAnsi"/>
                <w:sz w:val="22"/>
              </w:rPr>
            </w:pPr>
          </w:p>
          <w:p w14:paraId="5F78A649"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2576A0BC"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0A98910"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Supervisor Sign. &amp; Date.</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2FC0792"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79BB674B"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59237294"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530102C5"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Coordinator Sign. &amp; Date</w:t>
            </w:r>
          </w:p>
        </w:tc>
        <w:tc>
          <w:tcPr>
            <w:tcW w:w="5521" w:type="dxa"/>
            <w:tcBorders>
              <w:top w:val="single" w:sz="4" w:space="0" w:color="BFBFBF"/>
              <w:left w:val="single" w:sz="4" w:space="0" w:color="BFBFBF"/>
              <w:bottom w:val="single" w:sz="4" w:space="0" w:color="BFBFBF"/>
              <w:right w:val="single" w:sz="4" w:space="0" w:color="BFBFBF"/>
            </w:tcBorders>
            <w:shd w:val="clear" w:color="auto" w:fill="auto"/>
            <w:vAlign w:val="center"/>
          </w:tcPr>
          <w:p w14:paraId="68D41B6D"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2C2D18F6"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2DD497DD"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tcPr>
          <w:p w14:paraId="3FEF701B" w14:textId="77777777" w:rsidR="002366A5" w:rsidRPr="000B0734" w:rsidRDefault="002366A5" w:rsidP="001378B1">
            <w:pPr>
              <w:pStyle w:val="ByLine"/>
              <w:snapToGrid w:val="0"/>
              <w:spacing w:before="120" w:after="0"/>
              <w:jc w:val="left"/>
              <w:rPr>
                <w:rFonts w:asciiTheme="minorHAnsi" w:hAnsiTheme="minorHAnsi" w:cstheme="minorHAnsi"/>
                <w:sz w:val="2"/>
              </w:rPr>
            </w:pPr>
          </w:p>
          <w:p w14:paraId="5FAC9B91" w14:textId="77777777" w:rsidR="002366A5" w:rsidRPr="000B0734" w:rsidRDefault="002366A5" w:rsidP="001378B1">
            <w:pPr>
              <w:pStyle w:val="ByLine"/>
              <w:spacing w:before="120" w:after="0"/>
              <w:jc w:val="left"/>
              <w:rPr>
                <w:rFonts w:asciiTheme="minorHAnsi" w:hAnsiTheme="minorHAnsi" w:cstheme="minorHAnsi"/>
              </w:rPr>
            </w:pPr>
            <w:r w:rsidRPr="000B0734">
              <w:rPr>
                <w:rFonts w:asciiTheme="minorHAnsi" w:hAnsiTheme="minorHAnsi" w:cstheme="minorHAnsi"/>
              </w:rPr>
              <w:t>HOD Sign. &amp; Date</w:t>
            </w:r>
          </w:p>
        </w:tc>
        <w:tc>
          <w:tcPr>
            <w:tcW w:w="5521" w:type="dxa"/>
            <w:tcBorders>
              <w:top w:val="single" w:sz="4" w:space="0" w:color="BFBFBF"/>
              <w:left w:val="single" w:sz="4" w:space="0" w:color="BFBFBF"/>
              <w:bottom w:val="single" w:sz="4" w:space="0" w:color="BFBFBF"/>
              <w:right w:val="single" w:sz="4" w:space="0" w:color="BFBFBF"/>
            </w:tcBorders>
            <w:shd w:val="clear" w:color="auto" w:fill="auto"/>
          </w:tcPr>
          <w:p w14:paraId="7BD8E8C2" w14:textId="77777777" w:rsidR="002366A5" w:rsidRPr="000B0734" w:rsidRDefault="002366A5" w:rsidP="001378B1">
            <w:pPr>
              <w:pStyle w:val="ByLine"/>
              <w:snapToGrid w:val="0"/>
              <w:spacing w:before="120" w:after="0"/>
              <w:jc w:val="left"/>
              <w:rPr>
                <w:rFonts w:asciiTheme="minorHAnsi" w:hAnsiTheme="minorHAnsi" w:cstheme="minorHAnsi"/>
                <w:sz w:val="22"/>
              </w:rPr>
            </w:pPr>
          </w:p>
          <w:p w14:paraId="4B664792" w14:textId="77777777" w:rsidR="002366A5" w:rsidRPr="000B0734" w:rsidRDefault="002366A5" w:rsidP="001378B1">
            <w:pPr>
              <w:pStyle w:val="ByLine"/>
              <w:spacing w:before="120" w:after="0"/>
              <w:jc w:val="left"/>
              <w:rPr>
                <w:rFonts w:asciiTheme="minorHAnsi" w:hAnsiTheme="minorHAnsi" w:cstheme="minorHAnsi"/>
                <w:sz w:val="22"/>
              </w:rPr>
            </w:pPr>
          </w:p>
        </w:tc>
      </w:tr>
      <w:tr w:rsidR="002366A5" w:rsidRPr="000B0734" w14:paraId="5D39DBDA" w14:textId="77777777" w:rsidTr="001378B1">
        <w:trPr>
          <w:jc w:val="center"/>
        </w:trPr>
        <w:tc>
          <w:tcPr>
            <w:tcW w:w="3674" w:type="dxa"/>
            <w:tcBorders>
              <w:top w:val="single" w:sz="4" w:space="0" w:color="BFBFBF"/>
              <w:left w:val="single" w:sz="4" w:space="0" w:color="BFBFBF"/>
              <w:bottom w:val="single" w:sz="4" w:space="0" w:color="BFBFBF"/>
              <w:right w:val="single" w:sz="4" w:space="0" w:color="BFBFBF"/>
            </w:tcBorders>
            <w:shd w:val="clear" w:color="auto" w:fill="auto"/>
            <w:vAlign w:val="center"/>
          </w:tcPr>
          <w:p w14:paraId="4FD2BB5F" w14:textId="77777777" w:rsidR="002366A5" w:rsidRPr="000B0734" w:rsidRDefault="002366A5" w:rsidP="001378B1">
            <w:pPr>
              <w:pStyle w:val="ByLine"/>
              <w:snapToGrid w:val="0"/>
              <w:spacing w:before="0" w:after="0"/>
              <w:jc w:val="left"/>
              <w:rPr>
                <w:rFonts w:asciiTheme="minorHAnsi" w:hAnsiTheme="minorHAnsi" w:cstheme="minorHAnsi"/>
                <w:sz w:val="22"/>
              </w:rPr>
            </w:pPr>
          </w:p>
          <w:p w14:paraId="626B0D4B" w14:textId="77777777" w:rsidR="002366A5" w:rsidRPr="000B0734" w:rsidRDefault="002366A5" w:rsidP="001378B1">
            <w:pPr>
              <w:pStyle w:val="ByLine"/>
              <w:spacing w:before="0" w:after="0"/>
              <w:jc w:val="left"/>
              <w:rPr>
                <w:rFonts w:asciiTheme="minorHAnsi" w:hAnsiTheme="minorHAnsi" w:cstheme="minorHAnsi"/>
              </w:rPr>
            </w:pPr>
            <w:r w:rsidRPr="000B0734">
              <w:rPr>
                <w:rFonts w:asciiTheme="minorHAnsi" w:hAnsiTheme="minorHAnsi" w:cstheme="minorHAnsi"/>
              </w:rPr>
              <w:t>Dept. Stamp</w:t>
            </w:r>
          </w:p>
          <w:p w14:paraId="3FE9D1A9" w14:textId="77777777" w:rsidR="002366A5" w:rsidRPr="000B0734" w:rsidRDefault="002366A5" w:rsidP="001378B1">
            <w:pPr>
              <w:pStyle w:val="ByLine"/>
              <w:spacing w:before="0" w:after="0"/>
              <w:jc w:val="left"/>
              <w:rPr>
                <w:rFonts w:asciiTheme="minorHAnsi" w:hAnsiTheme="minorHAnsi" w:cstheme="minorHAnsi"/>
              </w:rPr>
            </w:pPr>
          </w:p>
        </w:tc>
        <w:tc>
          <w:tcPr>
            <w:tcW w:w="5521" w:type="dxa"/>
            <w:tcBorders>
              <w:top w:val="single" w:sz="4" w:space="0" w:color="BFBFBF"/>
              <w:left w:val="single" w:sz="4" w:space="0" w:color="BFBFBF"/>
              <w:bottom w:val="single" w:sz="4" w:space="0" w:color="BFBFBF"/>
              <w:right w:val="single" w:sz="4" w:space="0" w:color="BFBFBF"/>
            </w:tcBorders>
            <w:shd w:val="clear" w:color="auto" w:fill="auto"/>
          </w:tcPr>
          <w:p w14:paraId="081D0AF4" w14:textId="77777777" w:rsidR="002366A5" w:rsidRPr="000B0734" w:rsidRDefault="002366A5" w:rsidP="001378B1">
            <w:pPr>
              <w:pStyle w:val="ByLine"/>
              <w:snapToGrid w:val="0"/>
              <w:spacing w:before="120" w:after="0"/>
              <w:jc w:val="left"/>
              <w:rPr>
                <w:rFonts w:asciiTheme="minorHAnsi" w:hAnsiTheme="minorHAnsi" w:cstheme="minorHAnsi"/>
                <w:sz w:val="22"/>
              </w:rPr>
            </w:pPr>
          </w:p>
        </w:tc>
      </w:tr>
    </w:tbl>
    <w:p w14:paraId="4DD4A1E6" w14:textId="0A5F089B" w:rsidR="00E52873" w:rsidRDefault="00E52873" w:rsidP="002366A5">
      <w:pPr>
        <w:rPr>
          <w:rFonts w:ascii="Arial" w:hAnsi="Arial" w:cs="Arial"/>
          <w:lang w:val="en-CA" w:eastAsia="zh-CN" w:bidi="he-IL"/>
        </w:rPr>
      </w:pPr>
    </w:p>
    <w:p w14:paraId="7AD9D3E8" w14:textId="77777777" w:rsidR="00E52873" w:rsidRDefault="00E52873">
      <w:pPr>
        <w:rPr>
          <w:rFonts w:ascii="Arial" w:hAnsi="Arial" w:cs="Arial"/>
          <w:lang w:val="en-CA" w:eastAsia="zh-CN" w:bidi="he-IL"/>
        </w:rPr>
      </w:pPr>
      <w:r>
        <w:rPr>
          <w:rFonts w:ascii="Arial" w:hAnsi="Arial" w:cs="Arial"/>
          <w:lang w:val="en-CA" w:eastAsia="zh-CN" w:bidi="he-IL"/>
        </w:rPr>
        <w:br w:type="page"/>
      </w:r>
    </w:p>
    <w:p w14:paraId="582B2609" w14:textId="7A951816" w:rsidR="002366A5" w:rsidRDefault="00E52873" w:rsidP="002366A5">
      <w:pPr>
        <w:rPr>
          <w:rFonts w:cstheme="minorHAnsi"/>
          <w:b/>
          <w:bCs/>
          <w:sz w:val="32"/>
          <w:szCs w:val="32"/>
          <w:lang w:val="en-CA" w:eastAsia="zh-CN" w:bidi="he-IL"/>
        </w:rPr>
      </w:pPr>
      <w:proofErr w:type="gramStart"/>
      <w:r w:rsidRPr="00E52873">
        <w:rPr>
          <w:rFonts w:cstheme="minorHAnsi"/>
          <w:b/>
          <w:bCs/>
          <w:sz w:val="32"/>
          <w:szCs w:val="32"/>
          <w:lang w:val="en-CA" w:eastAsia="zh-CN" w:bidi="he-IL"/>
        </w:rPr>
        <w:lastRenderedPageBreak/>
        <w:t>Guidelines :</w:t>
      </w:r>
      <w:proofErr w:type="gramEnd"/>
    </w:p>
    <w:p w14:paraId="5B041B51" w14:textId="7E1F9FEF" w:rsidR="00545D07" w:rsidRPr="00545D07" w:rsidRDefault="00545D07" w:rsidP="00E52873">
      <w:pPr>
        <w:pStyle w:val="ListParagraph"/>
        <w:numPr>
          <w:ilvl w:val="0"/>
          <w:numId w:val="49"/>
        </w:numPr>
        <w:rPr>
          <w:rFonts w:cstheme="minorHAnsi"/>
          <w:sz w:val="24"/>
          <w:szCs w:val="24"/>
          <w:lang w:val="en-CA" w:eastAsia="zh-CN" w:bidi="he-IL"/>
        </w:rPr>
      </w:pPr>
      <w:r w:rsidRPr="00545D07">
        <w:rPr>
          <w:rFonts w:cstheme="minorHAnsi"/>
          <w:sz w:val="24"/>
          <w:szCs w:val="24"/>
          <w:lang w:val="en-CA" w:eastAsia="zh-CN" w:bidi="he-IL"/>
        </w:rPr>
        <w:t xml:space="preserve">Font Style for the Content Page </w:t>
      </w:r>
      <w:proofErr w:type="gramStart"/>
      <w:r w:rsidRPr="00545D07">
        <w:rPr>
          <w:rFonts w:cstheme="minorHAnsi"/>
          <w:sz w:val="24"/>
          <w:szCs w:val="24"/>
          <w:lang w:val="en-CA" w:eastAsia="zh-CN" w:bidi="he-IL"/>
        </w:rPr>
        <w:t>is ”Times</w:t>
      </w:r>
      <w:proofErr w:type="gramEnd"/>
      <w:r w:rsidRPr="00545D07">
        <w:rPr>
          <w:rFonts w:cstheme="minorHAnsi"/>
          <w:sz w:val="24"/>
          <w:szCs w:val="24"/>
          <w:lang w:val="en-CA" w:eastAsia="zh-CN" w:bidi="he-IL"/>
        </w:rPr>
        <w:t xml:space="preserve"> New Roman”.</w:t>
      </w:r>
    </w:p>
    <w:p w14:paraId="3ED88B2A" w14:textId="5390010E" w:rsidR="00545D07" w:rsidRPr="00545D07" w:rsidRDefault="00545D07" w:rsidP="00E52873">
      <w:pPr>
        <w:pStyle w:val="ListParagraph"/>
        <w:numPr>
          <w:ilvl w:val="0"/>
          <w:numId w:val="49"/>
        </w:numPr>
        <w:rPr>
          <w:rFonts w:cstheme="minorHAnsi"/>
          <w:sz w:val="24"/>
          <w:szCs w:val="24"/>
          <w:lang w:val="en-CA" w:eastAsia="zh-CN" w:bidi="he-IL"/>
        </w:rPr>
      </w:pPr>
      <w:r w:rsidRPr="00545D07">
        <w:rPr>
          <w:rFonts w:cstheme="minorHAnsi"/>
          <w:sz w:val="24"/>
          <w:szCs w:val="24"/>
          <w:lang w:val="en-CA" w:eastAsia="zh-CN" w:bidi="he-IL"/>
        </w:rPr>
        <w:t>Font Style for the R</w:t>
      </w:r>
      <w:proofErr w:type="spellStart"/>
      <w:r w:rsidR="007A6AB0" w:rsidRPr="007A6AB0">
        <w:rPr>
          <w:rFonts w:cstheme="minorHAnsi"/>
          <w:sz w:val="24"/>
          <w:szCs w:val="24"/>
          <w:lang w:eastAsia="zh-CN" w:bidi="he-IL"/>
        </w:rPr>
        <w:t>emaining</w:t>
      </w:r>
      <w:proofErr w:type="spellEnd"/>
      <w:r w:rsidRPr="00545D07">
        <w:rPr>
          <w:rFonts w:cstheme="minorHAnsi"/>
          <w:sz w:val="24"/>
          <w:szCs w:val="24"/>
          <w:lang w:val="en-CA" w:eastAsia="zh-CN" w:bidi="he-IL"/>
        </w:rPr>
        <w:t xml:space="preserve"> Pages is “</w:t>
      </w:r>
      <w:proofErr w:type="gramStart"/>
      <w:r w:rsidRPr="00545D07">
        <w:rPr>
          <w:rFonts w:cstheme="minorHAnsi"/>
          <w:sz w:val="24"/>
          <w:szCs w:val="24"/>
          <w:lang w:val="en-CA" w:eastAsia="zh-CN" w:bidi="he-IL"/>
        </w:rPr>
        <w:t>Calibri(</w:t>
      </w:r>
      <w:proofErr w:type="gramEnd"/>
      <w:r w:rsidRPr="00545D07">
        <w:rPr>
          <w:rFonts w:cstheme="minorHAnsi"/>
          <w:sz w:val="24"/>
          <w:szCs w:val="24"/>
          <w:lang w:val="en-CA" w:eastAsia="zh-CN" w:bidi="he-IL"/>
        </w:rPr>
        <w:t>Body)”.</w:t>
      </w:r>
    </w:p>
    <w:p w14:paraId="7F6C3E8E" w14:textId="453345A8" w:rsidR="00E52873" w:rsidRPr="00E52873" w:rsidRDefault="00E52873" w:rsidP="00E52873">
      <w:pPr>
        <w:pStyle w:val="ListParagraph"/>
        <w:numPr>
          <w:ilvl w:val="0"/>
          <w:numId w:val="49"/>
        </w:numPr>
        <w:rPr>
          <w:rFonts w:cstheme="minorHAnsi"/>
          <w:b/>
          <w:bCs/>
          <w:sz w:val="24"/>
          <w:szCs w:val="24"/>
          <w:lang w:val="en-CA" w:eastAsia="zh-CN" w:bidi="he-IL"/>
        </w:rPr>
      </w:pPr>
      <w:r w:rsidRPr="00E52873">
        <w:rPr>
          <w:rFonts w:cstheme="minorHAnsi"/>
          <w:sz w:val="24"/>
          <w:szCs w:val="24"/>
          <w:lang w:val="en-CA" w:eastAsia="zh-CN" w:bidi="he-IL"/>
        </w:rPr>
        <w:t xml:space="preserve">Font size for Headings </w:t>
      </w:r>
      <w:r w:rsidR="00AC7ECD">
        <w:rPr>
          <w:rFonts w:cstheme="minorHAnsi"/>
          <w:sz w:val="24"/>
          <w:szCs w:val="24"/>
          <w:lang w:val="en-CA" w:eastAsia="zh-CN" w:bidi="he-IL"/>
        </w:rPr>
        <w:t xml:space="preserve">is </w:t>
      </w:r>
      <w:r w:rsidRPr="00E52873">
        <w:rPr>
          <w:rFonts w:cstheme="minorHAnsi"/>
          <w:sz w:val="24"/>
          <w:szCs w:val="24"/>
          <w:lang w:val="en-CA" w:eastAsia="zh-CN" w:bidi="he-IL"/>
        </w:rPr>
        <w:t xml:space="preserve">14 </w:t>
      </w:r>
      <w:proofErr w:type="gramStart"/>
      <w:r w:rsidRPr="00E52873">
        <w:rPr>
          <w:rFonts w:cstheme="minorHAnsi"/>
          <w:sz w:val="24"/>
          <w:szCs w:val="24"/>
          <w:lang w:val="en-CA" w:eastAsia="zh-CN" w:bidi="he-IL"/>
        </w:rPr>
        <w:t>size</w:t>
      </w:r>
      <w:proofErr w:type="gramEnd"/>
    </w:p>
    <w:p w14:paraId="695A3907" w14:textId="4DA649DB" w:rsidR="00E52873" w:rsidRPr="00E52873" w:rsidRDefault="00E52873" w:rsidP="00E52873">
      <w:pPr>
        <w:pStyle w:val="ListParagraph"/>
        <w:rPr>
          <w:rFonts w:cstheme="minorHAnsi"/>
          <w:b/>
          <w:bCs/>
          <w:sz w:val="24"/>
          <w:szCs w:val="24"/>
          <w:lang w:val="en-CA" w:eastAsia="zh-CN" w:bidi="he-IL"/>
        </w:rPr>
      </w:pPr>
      <w:r w:rsidRPr="00E52873">
        <w:rPr>
          <w:rFonts w:cstheme="minorHAnsi"/>
          <w:sz w:val="24"/>
          <w:szCs w:val="24"/>
          <w:lang w:val="en-CA" w:eastAsia="zh-CN" w:bidi="he-IL"/>
        </w:rPr>
        <w:t xml:space="preserve">(Example – 4.3 </w:t>
      </w:r>
      <w:r w:rsidRPr="00E52873">
        <w:rPr>
          <w:rFonts w:cstheme="minorHAnsi"/>
          <w:sz w:val="24"/>
          <w:szCs w:val="24"/>
        </w:rPr>
        <w:t>Software Quality Attributes</w:t>
      </w:r>
      <w:r w:rsidRPr="00E52873">
        <w:rPr>
          <w:rFonts w:cstheme="minorHAnsi"/>
          <w:sz w:val="24"/>
          <w:szCs w:val="24"/>
          <w:lang w:val="en-CA" w:eastAsia="zh-CN" w:bidi="he-IL"/>
        </w:rPr>
        <w:t>).</w:t>
      </w:r>
    </w:p>
    <w:p w14:paraId="3CC1D75C" w14:textId="5E3A8459" w:rsidR="00E52873" w:rsidRPr="00E52873" w:rsidRDefault="00E52873" w:rsidP="00E52873">
      <w:pPr>
        <w:pStyle w:val="ListParagraph"/>
        <w:numPr>
          <w:ilvl w:val="0"/>
          <w:numId w:val="49"/>
        </w:numPr>
        <w:rPr>
          <w:rFonts w:cstheme="minorHAnsi"/>
          <w:sz w:val="24"/>
          <w:szCs w:val="24"/>
          <w:lang w:val="en-CA" w:eastAsia="zh-CN" w:bidi="he-IL"/>
        </w:rPr>
      </w:pPr>
      <w:r w:rsidRPr="00E52873">
        <w:rPr>
          <w:rFonts w:cstheme="minorHAnsi"/>
          <w:sz w:val="24"/>
          <w:szCs w:val="24"/>
          <w:lang w:val="en-CA" w:eastAsia="zh-CN" w:bidi="he-IL"/>
        </w:rPr>
        <w:t xml:space="preserve">Font size for Sub-Headings </w:t>
      </w:r>
      <w:r w:rsidR="00AC7ECD">
        <w:rPr>
          <w:rFonts w:cstheme="minorHAnsi"/>
          <w:sz w:val="24"/>
          <w:szCs w:val="24"/>
          <w:lang w:val="en-CA" w:eastAsia="zh-CN" w:bidi="he-IL"/>
        </w:rPr>
        <w:t xml:space="preserve">is </w:t>
      </w:r>
      <w:r w:rsidRPr="00E52873">
        <w:rPr>
          <w:rFonts w:cstheme="minorHAnsi"/>
          <w:sz w:val="24"/>
          <w:szCs w:val="24"/>
          <w:lang w:val="en-CA" w:eastAsia="zh-CN" w:bidi="he-IL"/>
        </w:rPr>
        <w:t xml:space="preserve">12 </w:t>
      </w:r>
      <w:proofErr w:type="gramStart"/>
      <w:r w:rsidRPr="00E52873">
        <w:rPr>
          <w:rFonts w:cstheme="minorHAnsi"/>
          <w:sz w:val="24"/>
          <w:szCs w:val="24"/>
          <w:lang w:val="en-CA" w:eastAsia="zh-CN" w:bidi="he-IL"/>
        </w:rPr>
        <w:t>size</w:t>
      </w:r>
      <w:proofErr w:type="gramEnd"/>
    </w:p>
    <w:p w14:paraId="6AD5B55D" w14:textId="7BFD14F1" w:rsidR="00E52873" w:rsidRDefault="00E52873" w:rsidP="00E52873">
      <w:pPr>
        <w:pStyle w:val="ListParagraph"/>
        <w:rPr>
          <w:rFonts w:cstheme="minorHAnsi"/>
          <w:sz w:val="24"/>
          <w:szCs w:val="24"/>
          <w:lang w:val="en-CA" w:eastAsia="zh-CN" w:bidi="he-IL"/>
        </w:rPr>
      </w:pPr>
      <w:r w:rsidRPr="00E52873">
        <w:rPr>
          <w:rFonts w:cstheme="minorHAnsi"/>
          <w:sz w:val="24"/>
          <w:szCs w:val="24"/>
          <w:lang w:val="en-CA" w:eastAsia="zh-CN" w:bidi="he-IL"/>
        </w:rPr>
        <w:t xml:space="preserve">(Example – </w:t>
      </w:r>
      <w:r w:rsidR="00AC7ECD">
        <w:rPr>
          <w:rFonts w:cstheme="minorHAnsi"/>
          <w:sz w:val="24"/>
          <w:szCs w:val="24"/>
          <w:lang w:val="en-CA" w:eastAsia="zh-CN" w:bidi="he-IL"/>
        </w:rPr>
        <w:t xml:space="preserve">4.3.1 </w:t>
      </w:r>
      <w:r w:rsidR="00AC7ECD" w:rsidRPr="00AC7ECD">
        <w:rPr>
          <w:rStyle w:val="Strong"/>
          <w:rFonts w:cstheme="minorHAnsi"/>
          <w:b w:val="0"/>
          <w:bCs w:val="0"/>
          <w:iCs/>
          <w:sz w:val="24"/>
        </w:rPr>
        <w:t>Usability</w:t>
      </w:r>
      <w:r w:rsidRPr="00E52873">
        <w:rPr>
          <w:rFonts w:cstheme="minorHAnsi"/>
          <w:sz w:val="24"/>
          <w:szCs w:val="24"/>
          <w:lang w:val="en-CA" w:eastAsia="zh-CN" w:bidi="he-IL"/>
        </w:rPr>
        <w:t>)</w:t>
      </w:r>
      <w:r w:rsidR="00AC7ECD">
        <w:rPr>
          <w:rFonts w:cstheme="minorHAnsi"/>
          <w:sz w:val="24"/>
          <w:szCs w:val="24"/>
          <w:lang w:val="en-CA" w:eastAsia="zh-CN" w:bidi="he-IL"/>
        </w:rPr>
        <w:t>.</w:t>
      </w:r>
    </w:p>
    <w:p w14:paraId="23BB85D1" w14:textId="6525772B" w:rsidR="00AC7ECD" w:rsidRPr="00AC7ECD" w:rsidRDefault="00AC7ECD" w:rsidP="00AC7ECD">
      <w:pPr>
        <w:pStyle w:val="ListParagraph"/>
        <w:numPr>
          <w:ilvl w:val="0"/>
          <w:numId w:val="49"/>
        </w:numPr>
        <w:rPr>
          <w:rFonts w:cstheme="minorHAnsi"/>
          <w:sz w:val="24"/>
          <w:szCs w:val="24"/>
          <w:lang w:val="en-CA" w:eastAsia="zh-CN" w:bidi="he-IL"/>
        </w:rPr>
      </w:pPr>
      <w:r>
        <w:rPr>
          <w:rFonts w:cstheme="minorHAnsi"/>
          <w:sz w:val="24"/>
          <w:szCs w:val="24"/>
          <w:lang w:val="en-CA" w:eastAsia="zh-CN" w:bidi="he-IL"/>
        </w:rPr>
        <w:t>Headings and Sub-Headings must be in bold letters.</w:t>
      </w:r>
    </w:p>
    <w:p w14:paraId="4A8C9F67" w14:textId="5EF1F51B" w:rsidR="00AC7ECD" w:rsidRDefault="00AC7ECD" w:rsidP="00AC7ECD">
      <w:pPr>
        <w:pStyle w:val="ListParagraph"/>
        <w:numPr>
          <w:ilvl w:val="0"/>
          <w:numId w:val="49"/>
        </w:numPr>
        <w:rPr>
          <w:rFonts w:cstheme="minorHAnsi"/>
          <w:sz w:val="24"/>
          <w:szCs w:val="24"/>
          <w:lang w:val="en-CA" w:eastAsia="zh-CN" w:bidi="he-IL"/>
        </w:rPr>
      </w:pPr>
      <w:r>
        <w:rPr>
          <w:rFonts w:cstheme="minorHAnsi"/>
          <w:sz w:val="24"/>
          <w:szCs w:val="24"/>
          <w:lang w:val="en-CA" w:eastAsia="zh-CN" w:bidi="he-IL"/>
        </w:rPr>
        <w:t xml:space="preserve">Font size for the content is 12 </w:t>
      </w:r>
      <w:proofErr w:type="gramStart"/>
      <w:r>
        <w:rPr>
          <w:rFonts w:cstheme="minorHAnsi"/>
          <w:sz w:val="24"/>
          <w:szCs w:val="24"/>
          <w:lang w:val="en-CA" w:eastAsia="zh-CN" w:bidi="he-IL"/>
        </w:rPr>
        <w:t>size</w:t>
      </w:r>
      <w:proofErr w:type="gramEnd"/>
      <w:r>
        <w:rPr>
          <w:rFonts w:cstheme="minorHAnsi"/>
          <w:sz w:val="24"/>
          <w:szCs w:val="24"/>
          <w:lang w:val="en-CA" w:eastAsia="zh-CN" w:bidi="he-IL"/>
        </w:rPr>
        <w:t>.</w:t>
      </w:r>
    </w:p>
    <w:p w14:paraId="6E8736B3" w14:textId="50AF28AE" w:rsidR="005417C5" w:rsidRPr="005417C5" w:rsidRDefault="00AC7ECD" w:rsidP="005417C5">
      <w:pPr>
        <w:pStyle w:val="ListParagraph"/>
        <w:numPr>
          <w:ilvl w:val="0"/>
          <w:numId w:val="49"/>
        </w:numPr>
        <w:rPr>
          <w:rFonts w:cstheme="minorHAnsi"/>
          <w:sz w:val="24"/>
          <w:szCs w:val="24"/>
          <w:lang w:val="en-CA" w:eastAsia="zh-CN" w:bidi="he-IL"/>
        </w:rPr>
      </w:pPr>
      <w:r>
        <w:rPr>
          <w:rFonts w:cstheme="minorHAnsi"/>
          <w:sz w:val="24"/>
          <w:szCs w:val="24"/>
          <w:lang w:val="en-CA" w:eastAsia="zh-CN" w:bidi="he-IL"/>
        </w:rPr>
        <w:t>Line Spacing value is 1.15.</w:t>
      </w:r>
    </w:p>
    <w:sectPr w:rsidR="005417C5" w:rsidRPr="005417C5" w:rsidSect="00E2792A">
      <w:headerReference w:type="default" r:id="rId13"/>
      <w:type w:val="continuous"/>
      <w:pgSz w:w="11906" w:h="16838"/>
      <w:pgMar w:top="1276"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3C177" w14:textId="77777777" w:rsidR="008C215C" w:rsidRDefault="008C215C" w:rsidP="001136AE">
      <w:pPr>
        <w:spacing w:after="0" w:line="240" w:lineRule="auto"/>
      </w:pPr>
      <w:r>
        <w:separator/>
      </w:r>
    </w:p>
  </w:endnote>
  <w:endnote w:type="continuationSeparator" w:id="0">
    <w:p w14:paraId="141CFB51" w14:textId="77777777" w:rsidR="008C215C" w:rsidRDefault="008C215C" w:rsidP="001136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Microsoft YaHei"/>
    <w:charset w:val="02"/>
    <w:family w:val="auto"/>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6A0A2" w14:textId="77777777" w:rsidR="008C215C" w:rsidRDefault="008C215C" w:rsidP="001136AE">
      <w:pPr>
        <w:spacing w:after="0" w:line="240" w:lineRule="auto"/>
      </w:pPr>
      <w:r>
        <w:separator/>
      </w:r>
    </w:p>
  </w:footnote>
  <w:footnote w:type="continuationSeparator" w:id="0">
    <w:p w14:paraId="71263CF4" w14:textId="77777777" w:rsidR="008C215C" w:rsidRDefault="008C215C" w:rsidP="001136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FF4E0" w14:textId="51BFE644" w:rsidR="009C29EE" w:rsidRPr="009C29EE" w:rsidRDefault="009C29EE">
    <w:pPr>
      <w:pStyle w:val="Header"/>
      <w:rPr>
        <w:rFonts w:ascii="Times" w:hAnsi="Times" w:cs="Times"/>
        <w:i/>
        <w:iCs/>
      </w:rPr>
    </w:pPr>
    <w:r w:rsidRPr="009C29EE">
      <w:rPr>
        <w:rFonts w:ascii="Times" w:hAnsi="Times" w:cs="Times"/>
        <w:i/>
        <w:iCs/>
      </w:rPr>
      <w:t>Software Requirements Specification</w:t>
    </w:r>
    <w:r w:rsidRPr="009C29EE">
      <w:rPr>
        <w:rFonts w:ascii="Times" w:hAnsi="Times" w:cs="Times"/>
        <w:i/>
        <w:iCs/>
      </w:rPr>
      <w:ptab w:relativeTo="margin" w:alignment="center" w:leader="none"/>
    </w:r>
    <w:r w:rsidRPr="009C29EE">
      <w:rPr>
        <w:rFonts w:ascii="Times" w:hAnsi="Times" w:cs="Times"/>
        <w:i/>
        <w:iCs/>
      </w:rPr>
      <w:ptab w:relativeTo="margin" w:alignment="right" w:leader="none"/>
    </w:r>
    <w:r w:rsidRPr="009C29EE">
      <w:rPr>
        <w:rFonts w:ascii="Times" w:hAnsi="Times" w:cs="Times"/>
        <w:i/>
        <w:iCs/>
      </w:rPr>
      <w:t>Page No i</w:t>
    </w:r>
    <w:r>
      <w:rPr>
        <w:rFonts w:ascii="Times" w:hAnsi="Times" w:cs="Times"/>
        <w:i/>
        <w:iCs/>
      </w:rPr>
      <w:t>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613CD" w14:textId="0B929A55" w:rsidR="009C29EE" w:rsidRPr="009C29EE" w:rsidRDefault="009C29EE">
    <w:pPr>
      <w:pStyle w:val="Header"/>
      <w:rPr>
        <w:rFonts w:ascii="Times" w:hAnsi="Times" w:cs="Times"/>
        <w:i/>
        <w:iCs/>
      </w:rPr>
    </w:pPr>
    <w:r w:rsidRPr="009C29EE">
      <w:rPr>
        <w:rFonts w:ascii="Times" w:hAnsi="Times" w:cs="Times"/>
        <w:i/>
        <w:iCs/>
      </w:rPr>
      <w:t>Software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E10C38DA"/>
    <w:lvl w:ilvl="0">
      <w:start w:val="1"/>
      <w:numFmt w:val="decimal"/>
      <w:pStyle w:val="Heading1"/>
      <w:lvlText w:val="%1"/>
      <w:lvlJc w:val="left"/>
      <w:pPr>
        <w:tabs>
          <w:tab w:val="left" w:pos="432"/>
        </w:tabs>
        <w:ind w:left="432" w:hanging="432"/>
      </w:pPr>
      <w:rPr>
        <w:rFonts w:ascii="Arial" w:hAnsi="Arial" w:cs="Symbol" w:hint="default"/>
        <w:b/>
        <w:bCs/>
        <w:color w:val="FFFFFF"/>
        <w:sz w:val="36"/>
        <w:szCs w:val="36"/>
      </w:rPr>
    </w:lvl>
    <w:lvl w:ilvl="1">
      <w:start w:val="1"/>
      <w:numFmt w:val="decimal"/>
      <w:pStyle w:val="Heading2"/>
      <w:lvlText w:val="%1.%2"/>
      <w:lvlJc w:val="left"/>
      <w:pPr>
        <w:tabs>
          <w:tab w:val="left" w:pos="576"/>
        </w:tabs>
        <w:ind w:left="576" w:hanging="576"/>
      </w:pPr>
      <w:rPr>
        <w:rFonts w:asciiTheme="minorHAnsi" w:hAnsiTheme="minorHAnsi" w:cstheme="minorHAnsi" w:hint="default"/>
        <w:b/>
        <w:bCs/>
        <w:sz w:val="28"/>
        <w:szCs w:val="28"/>
      </w:rPr>
    </w:lvl>
    <w:lvl w:ilvl="2">
      <w:start w:val="1"/>
      <w:numFmt w:val="decimal"/>
      <w:lvlText w:val="%1.%2.%3"/>
      <w:lvlJc w:val="left"/>
      <w:pPr>
        <w:tabs>
          <w:tab w:val="left" w:pos="2705"/>
        </w:tabs>
        <w:ind w:left="2705"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3"/>
    <w:multiLevelType w:val="multilevel"/>
    <w:tmpl w:val="00000003"/>
    <w:name w:val="WW8Num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 w15:restartNumberingAfterBreak="0">
    <w:nsid w:val="00000004"/>
    <w:multiLevelType w:val="multilevel"/>
    <w:tmpl w:val="00000004"/>
    <w:name w:val="WW8Num2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3" w15:restartNumberingAfterBreak="0">
    <w:nsid w:val="00000005"/>
    <w:multiLevelType w:val="multilevel"/>
    <w:tmpl w:val="00000005"/>
    <w:name w:val="WW8Num2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4" w15:restartNumberingAfterBreak="0">
    <w:nsid w:val="00000006"/>
    <w:multiLevelType w:val="multilevel"/>
    <w:tmpl w:val="0000000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00000007"/>
    <w:multiLevelType w:val="multilevel"/>
    <w:tmpl w:val="0000000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00000008"/>
    <w:multiLevelType w:val="multilevel"/>
    <w:tmpl w:val="00000008"/>
    <w:name w:val="WW8Num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0000009"/>
    <w:multiLevelType w:val="multilevel"/>
    <w:tmpl w:val="0000000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0000000A"/>
    <w:multiLevelType w:val="multilevel"/>
    <w:tmpl w:val="0000000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000000B"/>
    <w:multiLevelType w:val="multilevel"/>
    <w:tmpl w:val="0000000B"/>
    <w:name w:val="WW8Num37"/>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0000000C"/>
    <w:multiLevelType w:val="multilevel"/>
    <w:tmpl w:val="000000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000000D"/>
    <w:multiLevelType w:val="multilevel"/>
    <w:tmpl w:val="0000000D"/>
    <w:name w:val="WW8Num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000000E"/>
    <w:multiLevelType w:val="multilevel"/>
    <w:tmpl w:val="0000000E"/>
    <w:name w:val="WW8Num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0000000F"/>
    <w:multiLevelType w:val="multilevel"/>
    <w:tmpl w:val="0000000F"/>
    <w:name w:val="WW8Num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0000010"/>
    <w:multiLevelType w:val="singleLevel"/>
    <w:tmpl w:val="00000010"/>
    <w:name w:val="WW8Num43"/>
    <w:lvl w:ilvl="0">
      <w:start w:val="1"/>
      <w:numFmt w:val="bullet"/>
      <w:lvlText w:val=""/>
      <w:lvlJc w:val="left"/>
      <w:pPr>
        <w:tabs>
          <w:tab w:val="num" w:pos="0"/>
        </w:tabs>
        <w:ind w:left="720" w:hanging="360"/>
      </w:pPr>
      <w:rPr>
        <w:rFonts w:ascii="Symbol" w:hAnsi="Symbol" w:cs="Symbol" w:hint="default"/>
      </w:rPr>
    </w:lvl>
  </w:abstractNum>
  <w:abstractNum w:abstractNumId="15" w15:restartNumberingAfterBreak="0">
    <w:nsid w:val="00000011"/>
    <w:multiLevelType w:val="multilevel"/>
    <w:tmpl w:val="00000011"/>
    <w:name w:val="WW8Num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0000012"/>
    <w:multiLevelType w:val="multilevel"/>
    <w:tmpl w:val="0000001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00000013"/>
    <w:multiLevelType w:val="multilevel"/>
    <w:tmpl w:val="00000013"/>
    <w:name w:val="WW8Num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00000014"/>
    <w:multiLevelType w:val="multilevel"/>
    <w:tmpl w:val="00000014"/>
    <w:name w:val="WW8Num4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00000015"/>
    <w:multiLevelType w:val="multilevel"/>
    <w:tmpl w:val="00000015"/>
    <w:name w:val="WW8Num4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00000016"/>
    <w:multiLevelType w:val="multilevel"/>
    <w:tmpl w:val="6164C4FE"/>
    <w:name w:val="WW8Num49"/>
    <w:lvl w:ilvl="0">
      <w:start w:val="2"/>
      <w:numFmt w:val="decimal"/>
      <w:lvlText w:val="%1"/>
      <w:lvlJc w:val="left"/>
      <w:pPr>
        <w:tabs>
          <w:tab w:val="num" w:pos="0"/>
        </w:tabs>
        <w:ind w:left="384" w:hanging="384"/>
      </w:pPr>
      <w:rPr>
        <w:rFonts w:hint="default"/>
        <w:color w:val="FFFFFF"/>
        <w:sz w:val="28"/>
      </w:rPr>
    </w:lvl>
    <w:lvl w:ilvl="1">
      <w:start w:val="1"/>
      <w:numFmt w:val="decimal"/>
      <w:lvlText w:val="%1.%2"/>
      <w:lvlJc w:val="left"/>
      <w:pPr>
        <w:tabs>
          <w:tab w:val="num" w:pos="0"/>
        </w:tabs>
        <w:ind w:left="384" w:hanging="384"/>
      </w:pPr>
      <w:rPr>
        <w:rFonts w:hint="default"/>
        <w:strike w:val="0"/>
        <w:sz w:val="28"/>
      </w:rPr>
    </w:lvl>
    <w:lvl w:ilvl="2">
      <w:start w:val="1"/>
      <w:numFmt w:val="decimal"/>
      <w:lvlText w:val="%1.%2.%3"/>
      <w:lvlJc w:val="left"/>
      <w:pPr>
        <w:tabs>
          <w:tab w:val="num" w:pos="0"/>
        </w:tabs>
        <w:ind w:left="720" w:hanging="720"/>
      </w:pPr>
      <w:rPr>
        <w:rFonts w:hint="default"/>
        <w:b/>
        <w:bCs/>
        <w:color w:val="0D0D0D" w:themeColor="text1" w:themeTint="F2"/>
        <w:sz w:val="28"/>
      </w:rPr>
    </w:lvl>
    <w:lvl w:ilvl="3">
      <w:start w:val="1"/>
      <w:numFmt w:val="decimal"/>
      <w:lvlText w:val="%1.%2.%3.%4"/>
      <w:lvlJc w:val="left"/>
      <w:pPr>
        <w:tabs>
          <w:tab w:val="num" w:pos="0"/>
        </w:tabs>
        <w:ind w:left="1080" w:hanging="1080"/>
      </w:pPr>
      <w:rPr>
        <w:rFonts w:hint="default"/>
        <w:sz w:val="28"/>
      </w:rPr>
    </w:lvl>
    <w:lvl w:ilvl="4">
      <w:start w:val="1"/>
      <w:numFmt w:val="decimal"/>
      <w:lvlText w:val="%1.%2.%3.%4.%5"/>
      <w:lvlJc w:val="left"/>
      <w:pPr>
        <w:tabs>
          <w:tab w:val="num" w:pos="0"/>
        </w:tabs>
        <w:ind w:left="1080" w:hanging="1080"/>
      </w:pPr>
      <w:rPr>
        <w:rFonts w:hint="default"/>
        <w:sz w:val="28"/>
      </w:rPr>
    </w:lvl>
    <w:lvl w:ilvl="5">
      <w:start w:val="1"/>
      <w:numFmt w:val="decimal"/>
      <w:lvlText w:val="%1.%2.%3.%4.%5.%6"/>
      <w:lvlJc w:val="left"/>
      <w:pPr>
        <w:tabs>
          <w:tab w:val="num" w:pos="0"/>
        </w:tabs>
        <w:ind w:left="1440" w:hanging="1440"/>
      </w:pPr>
      <w:rPr>
        <w:rFonts w:hint="default"/>
        <w:sz w:val="28"/>
      </w:rPr>
    </w:lvl>
    <w:lvl w:ilvl="6">
      <w:start w:val="1"/>
      <w:numFmt w:val="decimal"/>
      <w:lvlText w:val="%1.%2.%3.%4.%5.%6.%7"/>
      <w:lvlJc w:val="left"/>
      <w:pPr>
        <w:tabs>
          <w:tab w:val="num" w:pos="0"/>
        </w:tabs>
        <w:ind w:left="1440" w:hanging="1440"/>
      </w:pPr>
      <w:rPr>
        <w:rFonts w:hint="default"/>
        <w:sz w:val="28"/>
      </w:rPr>
    </w:lvl>
    <w:lvl w:ilvl="7">
      <w:start w:val="1"/>
      <w:numFmt w:val="decimal"/>
      <w:lvlText w:val="%1.%2.%3.%4.%5.%6.%7.%8"/>
      <w:lvlJc w:val="left"/>
      <w:pPr>
        <w:tabs>
          <w:tab w:val="num" w:pos="0"/>
        </w:tabs>
        <w:ind w:left="1800" w:hanging="1800"/>
      </w:pPr>
      <w:rPr>
        <w:rFonts w:hint="default"/>
        <w:sz w:val="28"/>
      </w:rPr>
    </w:lvl>
    <w:lvl w:ilvl="8">
      <w:start w:val="1"/>
      <w:numFmt w:val="decimal"/>
      <w:lvlText w:val="%1.%2.%3.%4.%5.%6.%7.%8.%9"/>
      <w:lvlJc w:val="left"/>
      <w:pPr>
        <w:tabs>
          <w:tab w:val="num" w:pos="0"/>
        </w:tabs>
        <w:ind w:left="1800" w:hanging="1800"/>
      </w:pPr>
      <w:rPr>
        <w:rFonts w:hint="default"/>
        <w:sz w:val="28"/>
      </w:rPr>
    </w:lvl>
  </w:abstractNum>
  <w:abstractNum w:abstractNumId="21" w15:restartNumberingAfterBreak="0">
    <w:nsid w:val="00000017"/>
    <w:multiLevelType w:val="multilevel"/>
    <w:tmpl w:val="00000017"/>
    <w:name w:val="WW8Num50"/>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00000018"/>
    <w:multiLevelType w:val="multilevel"/>
    <w:tmpl w:val="00000018"/>
    <w:name w:val="WW8Num5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00000019"/>
    <w:multiLevelType w:val="singleLevel"/>
    <w:tmpl w:val="00000019"/>
    <w:lvl w:ilvl="0">
      <w:start w:val="1"/>
      <w:numFmt w:val="bullet"/>
      <w:lvlText w:val=""/>
      <w:lvlJc w:val="left"/>
      <w:pPr>
        <w:tabs>
          <w:tab w:val="left" w:pos="0"/>
        </w:tabs>
        <w:ind w:left="720" w:hanging="360"/>
      </w:pPr>
      <w:rPr>
        <w:rFonts w:ascii="Symbol" w:hAnsi="Symbol" w:cs="Symbol" w:hint="default"/>
      </w:rPr>
    </w:lvl>
  </w:abstractNum>
  <w:abstractNum w:abstractNumId="24" w15:restartNumberingAfterBreak="0">
    <w:nsid w:val="0000001A"/>
    <w:multiLevelType w:val="multilevel"/>
    <w:tmpl w:val="0000001A"/>
    <w:name w:val="WW8Num5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0000001B"/>
    <w:multiLevelType w:val="multilevel"/>
    <w:tmpl w:val="0000001B"/>
    <w:name w:val="WW8Num5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000001C"/>
    <w:multiLevelType w:val="multilevel"/>
    <w:tmpl w:val="0000001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7" w15:restartNumberingAfterBreak="0">
    <w:nsid w:val="0000001D"/>
    <w:multiLevelType w:val="singleLevel"/>
    <w:tmpl w:val="0000001D"/>
    <w:name w:val="WW8Num62"/>
    <w:lvl w:ilvl="0">
      <w:start w:val="1"/>
      <w:numFmt w:val="bullet"/>
      <w:lvlText w:val=""/>
      <w:lvlJc w:val="left"/>
      <w:pPr>
        <w:tabs>
          <w:tab w:val="num" w:pos="0"/>
        </w:tabs>
        <w:ind w:left="720" w:hanging="360"/>
      </w:pPr>
      <w:rPr>
        <w:rFonts w:ascii="Symbol" w:hAnsi="Symbol" w:cs="Symbol" w:hint="default"/>
      </w:rPr>
    </w:lvl>
  </w:abstractNum>
  <w:abstractNum w:abstractNumId="28" w15:restartNumberingAfterBreak="0">
    <w:nsid w:val="0000001E"/>
    <w:multiLevelType w:val="multilevel"/>
    <w:tmpl w:val="000000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0000001F"/>
    <w:multiLevelType w:val="multilevel"/>
    <w:tmpl w:val="0000001F"/>
    <w:name w:val="WW8Num6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00000020"/>
    <w:multiLevelType w:val="multilevel"/>
    <w:tmpl w:val="00000020"/>
    <w:name w:val="WW8Num6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00000021"/>
    <w:multiLevelType w:val="multilevel"/>
    <w:tmpl w:val="00000021"/>
    <w:name w:val="WW8Num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00000022"/>
    <w:multiLevelType w:val="multilevel"/>
    <w:tmpl w:val="00000022"/>
    <w:name w:val="WW8Num6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00000023"/>
    <w:multiLevelType w:val="multilevel"/>
    <w:tmpl w:val="00000023"/>
    <w:name w:val="WW8Num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00000024"/>
    <w:multiLevelType w:val="multilevel"/>
    <w:tmpl w:val="000000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00000025"/>
    <w:multiLevelType w:val="multilevel"/>
    <w:tmpl w:val="00000025"/>
    <w:name w:val="WW8Num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00000026"/>
    <w:multiLevelType w:val="multilevel"/>
    <w:tmpl w:val="00000026"/>
    <w:name w:val="WW8Num7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00000027"/>
    <w:multiLevelType w:val="multilevel"/>
    <w:tmpl w:val="00000027"/>
    <w:name w:val="WW8Num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00000028"/>
    <w:multiLevelType w:val="multilevel"/>
    <w:tmpl w:val="00000028"/>
    <w:name w:val="WW8Num7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00000029"/>
    <w:multiLevelType w:val="singleLevel"/>
    <w:tmpl w:val="00000029"/>
    <w:name w:val="WW8Num76"/>
    <w:lvl w:ilvl="0">
      <w:start w:val="1"/>
      <w:numFmt w:val="bullet"/>
      <w:lvlText w:val=""/>
      <w:lvlJc w:val="left"/>
      <w:pPr>
        <w:tabs>
          <w:tab w:val="num" w:pos="0"/>
        </w:tabs>
        <w:ind w:left="720" w:hanging="360"/>
      </w:pPr>
      <w:rPr>
        <w:rFonts w:ascii="Symbol" w:hAnsi="Symbol" w:cs="Symbol" w:hint="default"/>
      </w:rPr>
    </w:lvl>
  </w:abstractNum>
  <w:abstractNum w:abstractNumId="40" w15:restartNumberingAfterBreak="0">
    <w:nsid w:val="0000002A"/>
    <w:multiLevelType w:val="multilevel"/>
    <w:tmpl w:val="0000002A"/>
    <w:name w:val="WW8Num7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0000002B"/>
    <w:multiLevelType w:val="multilevel"/>
    <w:tmpl w:val="0000002B"/>
    <w:name w:val="WW8Num7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0000002C"/>
    <w:multiLevelType w:val="multilevel"/>
    <w:tmpl w:val="0000002C"/>
    <w:name w:val="WW8Num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0000002D"/>
    <w:multiLevelType w:val="multilevel"/>
    <w:tmpl w:val="0000002D"/>
    <w:lvl w:ilvl="0">
      <w:start w:val="1"/>
      <w:numFmt w:val="decimal"/>
      <w:lvlText w:val="%1"/>
      <w:lvlJc w:val="left"/>
      <w:pPr>
        <w:tabs>
          <w:tab w:val="left" w:pos="0"/>
        </w:tabs>
        <w:ind w:left="384" w:hanging="384"/>
      </w:pPr>
      <w:rPr>
        <w:rFonts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44" w15:restartNumberingAfterBreak="0">
    <w:nsid w:val="04EE3D06"/>
    <w:multiLevelType w:val="multilevel"/>
    <w:tmpl w:val="D79E644E"/>
    <w:lvl w:ilvl="0">
      <w:start w:val="1"/>
      <w:numFmt w:val="bullet"/>
      <w:lvlText w:val=""/>
      <w:lvlJc w:val="left"/>
      <w:pPr>
        <w:tabs>
          <w:tab w:val="left" w:pos="0"/>
        </w:tabs>
        <w:ind w:left="384" w:hanging="384"/>
      </w:pPr>
      <w:rPr>
        <w:rFonts w:ascii="Symbol" w:hAnsi="Symbol"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45" w15:restartNumberingAfterBreak="0">
    <w:nsid w:val="09275A45"/>
    <w:multiLevelType w:val="multilevel"/>
    <w:tmpl w:val="936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BB61A8"/>
    <w:multiLevelType w:val="multilevel"/>
    <w:tmpl w:val="7054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82272E"/>
    <w:multiLevelType w:val="multilevel"/>
    <w:tmpl w:val="7C52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1C43B4"/>
    <w:multiLevelType w:val="multilevel"/>
    <w:tmpl w:val="0E6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7D455A"/>
    <w:multiLevelType w:val="multilevel"/>
    <w:tmpl w:val="82EA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826D83"/>
    <w:multiLevelType w:val="multilevel"/>
    <w:tmpl w:val="1AEE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F41B85"/>
    <w:multiLevelType w:val="multilevel"/>
    <w:tmpl w:val="F322D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16A368D"/>
    <w:multiLevelType w:val="multilevel"/>
    <w:tmpl w:val="089CC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E23137"/>
    <w:multiLevelType w:val="multilevel"/>
    <w:tmpl w:val="6C44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4E7024"/>
    <w:multiLevelType w:val="multilevel"/>
    <w:tmpl w:val="CAF6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BF48B6"/>
    <w:multiLevelType w:val="multilevel"/>
    <w:tmpl w:val="850E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015596"/>
    <w:multiLevelType w:val="multilevel"/>
    <w:tmpl w:val="672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4C13BB5"/>
    <w:multiLevelType w:val="multilevel"/>
    <w:tmpl w:val="BDF0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B61A36"/>
    <w:multiLevelType w:val="hybridMultilevel"/>
    <w:tmpl w:val="613CA09E"/>
    <w:lvl w:ilvl="0" w:tplc="444C9C66">
      <w:start w:val="1"/>
      <w:numFmt w:val="bullet"/>
      <w:lvlText w:val="•"/>
      <w:lvlJc w:val="left"/>
      <w:pPr>
        <w:tabs>
          <w:tab w:val="num" w:pos="720"/>
        </w:tabs>
        <w:ind w:left="720" w:hanging="360"/>
      </w:pPr>
      <w:rPr>
        <w:rFonts w:ascii="Arial" w:hAnsi="Arial" w:hint="default"/>
      </w:rPr>
    </w:lvl>
    <w:lvl w:ilvl="1" w:tplc="8FD8DDB6" w:tentative="1">
      <w:start w:val="1"/>
      <w:numFmt w:val="bullet"/>
      <w:lvlText w:val="•"/>
      <w:lvlJc w:val="left"/>
      <w:pPr>
        <w:tabs>
          <w:tab w:val="num" w:pos="1440"/>
        </w:tabs>
        <w:ind w:left="1440" w:hanging="360"/>
      </w:pPr>
      <w:rPr>
        <w:rFonts w:ascii="Arial" w:hAnsi="Arial" w:hint="default"/>
      </w:rPr>
    </w:lvl>
    <w:lvl w:ilvl="2" w:tplc="4584411A" w:tentative="1">
      <w:start w:val="1"/>
      <w:numFmt w:val="bullet"/>
      <w:lvlText w:val="•"/>
      <w:lvlJc w:val="left"/>
      <w:pPr>
        <w:tabs>
          <w:tab w:val="num" w:pos="2160"/>
        </w:tabs>
        <w:ind w:left="2160" w:hanging="360"/>
      </w:pPr>
      <w:rPr>
        <w:rFonts w:ascii="Arial" w:hAnsi="Arial" w:hint="default"/>
      </w:rPr>
    </w:lvl>
    <w:lvl w:ilvl="3" w:tplc="E408A910" w:tentative="1">
      <w:start w:val="1"/>
      <w:numFmt w:val="bullet"/>
      <w:lvlText w:val="•"/>
      <w:lvlJc w:val="left"/>
      <w:pPr>
        <w:tabs>
          <w:tab w:val="num" w:pos="2880"/>
        </w:tabs>
        <w:ind w:left="2880" w:hanging="360"/>
      </w:pPr>
      <w:rPr>
        <w:rFonts w:ascii="Arial" w:hAnsi="Arial" w:hint="default"/>
      </w:rPr>
    </w:lvl>
    <w:lvl w:ilvl="4" w:tplc="6DA02378" w:tentative="1">
      <w:start w:val="1"/>
      <w:numFmt w:val="bullet"/>
      <w:lvlText w:val="•"/>
      <w:lvlJc w:val="left"/>
      <w:pPr>
        <w:tabs>
          <w:tab w:val="num" w:pos="3600"/>
        </w:tabs>
        <w:ind w:left="3600" w:hanging="360"/>
      </w:pPr>
      <w:rPr>
        <w:rFonts w:ascii="Arial" w:hAnsi="Arial" w:hint="default"/>
      </w:rPr>
    </w:lvl>
    <w:lvl w:ilvl="5" w:tplc="3DB013BC" w:tentative="1">
      <w:start w:val="1"/>
      <w:numFmt w:val="bullet"/>
      <w:lvlText w:val="•"/>
      <w:lvlJc w:val="left"/>
      <w:pPr>
        <w:tabs>
          <w:tab w:val="num" w:pos="4320"/>
        </w:tabs>
        <w:ind w:left="4320" w:hanging="360"/>
      </w:pPr>
      <w:rPr>
        <w:rFonts w:ascii="Arial" w:hAnsi="Arial" w:hint="default"/>
      </w:rPr>
    </w:lvl>
    <w:lvl w:ilvl="6" w:tplc="516AD590" w:tentative="1">
      <w:start w:val="1"/>
      <w:numFmt w:val="bullet"/>
      <w:lvlText w:val="•"/>
      <w:lvlJc w:val="left"/>
      <w:pPr>
        <w:tabs>
          <w:tab w:val="num" w:pos="5040"/>
        </w:tabs>
        <w:ind w:left="5040" w:hanging="360"/>
      </w:pPr>
      <w:rPr>
        <w:rFonts w:ascii="Arial" w:hAnsi="Arial" w:hint="default"/>
      </w:rPr>
    </w:lvl>
    <w:lvl w:ilvl="7" w:tplc="86F008C6" w:tentative="1">
      <w:start w:val="1"/>
      <w:numFmt w:val="bullet"/>
      <w:lvlText w:val="•"/>
      <w:lvlJc w:val="left"/>
      <w:pPr>
        <w:tabs>
          <w:tab w:val="num" w:pos="5760"/>
        </w:tabs>
        <w:ind w:left="5760" w:hanging="360"/>
      </w:pPr>
      <w:rPr>
        <w:rFonts w:ascii="Arial" w:hAnsi="Arial" w:hint="default"/>
      </w:rPr>
    </w:lvl>
    <w:lvl w:ilvl="8" w:tplc="F496C0D2" w:tentative="1">
      <w:start w:val="1"/>
      <w:numFmt w:val="bullet"/>
      <w:lvlText w:val="•"/>
      <w:lvlJc w:val="left"/>
      <w:pPr>
        <w:tabs>
          <w:tab w:val="num" w:pos="6480"/>
        </w:tabs>
        <w:ind w:left="6480" w:hanging="360"/>
      </w:pPr>
      <w:rPr>
        <w:rFonts w:ascii="Arial" w:hAnsi="Arial" w:hint="default"/>
      </w:rPr>
    </w:lvl>
  </w:abstractNum>
  <w:abstractNum w:abstractNumId="59" w15:restartNumberingAfterBreak="0">
    <w:nsid w:val="2AEE314E"/>
    <w:multiLevelType w:val="multilevel"/>
    <w:tmpl w:val="5BA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B99567E"/>
    <w:multiLevelType w:val="multilevel"/>
    <w:tmpl w:val="F5EE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CD0730C"/>
    <w:multiLevelType w:val="multilevel"/>
    <w:tmpl w:val="CC0EB1BE"/>
    <w:lvl w:ilvl="0">
      <w:start w:val="1"/>
      <w:numFmt w:val="bullet"/>
      <w:lvlText w:val=""/>
      <w:lvlJc w:val="left"/>
      <w:pPr>
        <w:tabs>
          <w:tab w:val="left" w:pos="0"/>
        </w:tabs>
        <w:ind w:left="384" w:hanging="384"/>
      </w:pPr>
      <w:rPr>
        <w:rFonts w:ascii="Symbol" w:hAnsi="Symbol"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62" w15:restartNumberingAfterBreak="0">
    <w:nsid w:val="2CF43AF8"/>
    <w:multiLevelType w:val="hybridMultilevel"/>
    <w:tmpl w:val="13BED0C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3" w15:restartNumberingAfterBreak="0">
    <w:nsid w:val="2D275C1C"/>
    <w:multiLevelType w:val="multilevel"/>
    <w:tmpl w:val="EF08AB88"/>
    <w:lvl w:ilvl="0">
      <w:start w:val="1"/>
      <w:numFmt w:val="decimal"/>
      <w:lvlText w:val="%1."/>
      <w:lvlJc w:val="left"/>
      <w:pPr>
        <w:tabs>
          <w:tab w:val="left" w:pos="0"/>
        </w:tabs>
        <w:ind w:left="384" w:hanging="384"/>
      </w:pPr>
      <w:rPr>
        <w:rFonts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64" w15:restartNumberingAfterBreak="0">
    <w:nsid w:val="2E2A2F94"/>
    <w:multiLevelType w:val="multilevel"/>
    <w:tmpl w:val="10CE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0AB49F7"/>
    <w:multiLevelType w:val="multilevel"/>
    <w:tmpl w:val="8B60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72794F"/>
    <w:multiLevelType w:val="multilevel"/>
    <w:tmpl w:val="CC0EB1BE"/>
    <w:lvl w:ilvl="0">
      <w:start w:val="1"/>
      <w:numFmt w:val="bullet"/>
      <w:lvlText w:val=""/>
      <w:lvlJc w:val="left"/>
      <w:pPr>
        <w:tabs>
          <w:tab w:val="left" w:pos="0"/>
        </w:tabs>
        <w:ind w:left="384" w:hanging="384"/>
      </w:pPr>
      <w:rPr>
        <w:rFonts w:ascii="Symbol" w:hAnsi="Symbol"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67" w15:restartNumberingAfterBreak="0">
    <w:nsid w:val="36FF24E1"/>
    <w:multiLevelType w:val="multilevel"/>
    <w:tmpl w:val="EBBE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E47311"/>
    <w:multiLevelType w:val="multilevel"/>
    <w:tmpl w:val="3EB8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636FF3"/>
    <w:multiLevelType w:val="multilevel"/>
    <w:tmpl w:val="38F4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05057F"/>
    <w:multiLevelType w:val="multilevel"/>
    <w:tmpl w:val="226CD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1B3A8A"/>
    <w:multiLevelType w:val="multilevel"/>
    <w:tmpl w:val="0740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F90161"/>
    <w:multiLevelType w:val="multilevel"/>
    <w:tmpl w:val="0EE0286E"/>
    <w:lvl w:ilvl="0">
      <w:start w:val="3"/>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95F01D2"/>
    <w:multiLevelType w:val="multilevel"/>
    <w:tmpl w:val="FAE8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0D7915"/>
    <w:multiLevelType w:val="multilevel"/>
    <w:tmpl w:val="B46C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BF7E6D"/>
    <w:multiLevelType w:val="multilevel"/>
    <w:tmpl w:val="E8EEB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F91FC4"/>
    <w:multiLevelType w:val="multilevel"/>
    <w:tmpl w:val="CFDC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034A8D"/>
    <w:multiLevelType w:val="multilevel"/>
    <w:tmpl w:val="95DA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5873FD"/>
    <w:multiLevelType w:val="multilevel"/>
    <w:tmpl w:val="CC0EB1BE"/>
    <w:lvl w:ilvl="0">
      <w:start w:val="1"/>
      <w:numFmt w:val="bullet"/>
      <w:lvlText w:val=""/>
      <w:lvlJc w:val="left"/>
      <w:pPr>
        <w:tabs>
          <w:tab w:val="left" w:pos="0"/>
        </w:tabs>
        <w:ind w:left="384" w:hanging="384"/>
      </w:pPr>
      <w:rPr>
        <w:rFonts w:ascii="Symbol" w:hAnsi="Symbol"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79" w15:restartNumberingAfterBreak="0">
    <w:nsid w:val="548D66E5"/>
    <w:multiLevelType w:val="multilevel"/>
    <w:tmpl w:val="4E76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54F0C14"/>
    <w:multiLevelType w:val="multilevel"/>
    <w:tmpl w:val="CC0EB1BE"/>
    <w:lvl w:ilvl="0">
      <w:start w:val="1"/>
      <w:numFmt w:val="bullet"/>
      <w:lvlText w:val=""/>
      <w:lvlJc w:val="left"/>
      <w:pPr>
        <w:tabs>
          <w:tab w:val="left" w:pos="0"/>
        </w:tabs>
        <w:ind w:left="384" w:hanging="384"/>
      </w:pPr>
      <w:rPr>
        <w:rFonts w:ascii="Symbol" w:hAnsi="Symbol"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81" w15:restartNumberingAfterBreak="0">
    <w:nsid w:val="57D67597"/>
    <w:multiLevelType w:val="multilevel"/>
    <w:tmpl w:val="D4B6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7D0C4F"/>
    <w:multiLevelType w:val="multilevel"/>
    <w:tmpl w:val="E9503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8DD4FC7"/>
    <w:multiLevelType w:val="multilevel"/>
    <w:tmpl w:val="922892EA"/>
    <w:lvl w:ilvl="0">
      <w:start w:val="3"/>
      <w:numFmt w:val="decimal"/>
      <w:lvlText w:val="%1"/>
      <w:lvlJc w:val="left"/>
      <w:pPr>
        <w:ind w:left="645" w:hanging="645"/>
      </w:pPr>
      <w:rPr>
        <w:rFonts w:eastAsia="Arial" w:hint="default"/>
      </w:rPr>
    </w:lvl>
    <w:lvl w:ilvl="1">
      <w:start w:val="3"/>
      <w:numFmt w:val="decimal"/>
      <w:lvlText w:val="%1.%2"/>
      <w:lvlJc w:val="left"/>
      <w:pPr>
        <w:ind w:left="720" w:hanging="720"/>
      </w:pPr>
      <w:rPr>
        <w:rFonts w:eastAsia="Arial" w:hint="default"/>
      </w:rPr>
    </w:lvl>
    <w:lvl w:ilvl="2">
      <w:start w:val="2"/>
      <w:numFmt w:val="decimal"/>
      <w:lvlText w:val="%1.%2.%3"/>
      <w:lvlJc w:val="left"/>
      <w:pPr>
        <w:ind w:left="720" w:hanging="720"/>
      </w:pPr>
      <w:rPr>
        <w:rFonts w:eastAsia="Arial" w:hint="default"/>
      </w:rPr>
    </w:lvl>
    <w:lvl w:ilvl="3">
      <w:start w:val="1"/>
      <w:numFmt w:val="decimal"/>
      <w:lvlText w:val="%1.%2.%3.%4"/>
      <w:lvlJc w:val="left"/>
      <w:pPr>
        <w:ind w:left="1080" w:hanging="1080"/>
      </w:pPr>
      <w:rPr>
        <w:rFonts w:eastAsia="Arial" w:hint="default"/>
      </w:rPr>
    </w:lvl>
    <w:lvl w:ilvl="4">
      <w:start w:val="1"/>
      <w:numFmt w:val="decimal"/>
      <w:lvlText w:val="%1.%2.%3.%4.%5"/>
      <w:lvlJc w:val="left"/>
      <w:pPr>
        <w:ind w:left="1440" w:hanging="1440"/>
      </w:pPr>
      <w:rPr>
        <w:rFonts w:eastAsia="Arial" w:hint="default"/>
      </w:rPr>
    </w:lvl>
    <w:lvl w:ilvl="5">
      <w:start w:val="1"/>
      <w:numFmt w:val="decimal"/>
      <w:lvlText w:val="%1.%2.%3.%4.%5.%6"/>
      <w:lvlJc w:val="left"/>
      <w:pPr>
        <w:ind w:left="1440" w:hanging="1440"/>
      </w:pPr>
      <w:rPr>
        <w:rFonts w:eastAsia="Arial" w:hint="default"/>
      </w:rPr>
    </w:lvl>
    <w:lvl w:ilvl="6">
      <w:start w:val="1"/>
      <w:numFmt w:val="decimal"/>
      <w:lvlText w:val="%1.%2.%3.%4.%5.%6.%7"/>
      <w:lvlJc w:val="left"/>
      <w:pPr>
        <w:ind w:left="1800" w:hanging="1800"/>
      </w:pPr>
      <w:rPr>
        <w:rFonts w:eastAsia="Arial" w:hint="default"/>
      </w:rPr>
    </w:lvl>
    <w:lvl w:ilvl="7">
      <w:start w:val="1"/>
      <w:numFmt w:val="decimal"/>
      <w:lvlText w:val="%1.%2.%3.%4.%5.%6.%7.%8"/>
      <w:lvlJc w:val="left"/>
      <w:pPr>
        <w:ind w:left="1800" w:hanging="1800"/>
      </w:pPr>
      <w:rPr>
        <w:rFonts w:eastAsia="Arial" w:hint="default"/>
      </w:rPr>
    </w:lvl>
    <w:lvl w:ilvl="8">
      <w:start w:val="1"/>
      <w:numFmt w:val="decimal"/>
      <w:lvlText w:val="%1.%2.%3.%4.%5.%6.%7.%8.%9"/>
      <w:lvlJc w:val="left"/>
      <w:pPr>
        <w:ind w:left="2160" w:hanging="2160"/>
      </w:pPr>
      <w:rPr>
        <w:rFonts w:eastAsia="Arial" w:hint="default"/>
      </w:rPr>
    </w:lvl>
  </w:abstractNum>
  <w:abstractNum w:abstractNumId="84" w15:restartNumberingAfterBreak="0">
    <w:nsid w:val="5D2933F3"/>
    <w:multiLevelType w:val="multilevel"/>
    <w:tmpl w:val="4382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7065BE"/>
    <w:multiLevelType w:val="multilevel"/>
    <w:tmpl w:val="D02E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036BC7"/>
    <w:multiLevelType w:val="multilevel"/>
    <w:tmpl w:val="1704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1B6EF6"/>
    <w:multiLevelType w:val="multilevel"/>
    <w:tmpl w:val="6000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990F1B"/>
    <w:multiLevelType w:val="multilevel"/>
    <w:tmpl w:val="5E6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9756B85"/>
    <w:multiLevelType w:val="multilevel"/>
    <w:tmpl w:val="4EF0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B916AB1"/>
    <w:multiLevelType w:val="multilevel"/>
    <w:tmpl w:val="0000002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1" w15:restartNumberingAfterBreak="0">
    <w:nsid w:val="6DD024AE"/>
    <w:multiLevelType w:val="multilevel"/>
    <w:tmpl w:val="B1D4BCC6"/>
    <w:lvl w:ilvl="0">
      <w:start w:val="3"/>
      <w:numFmt w:val="decimal"/>
      <w:lvlText w:val="%1"/>
      <w:lvlJc w:val="left"/>
      <w:pPr>
        <w:ind w:left="405" w:hanging="405"/>
      </w:pPr>
      <w:rPr>
        <w:rFonts w:hint="default"/>
        <w:sz w:val="28"/>
      </w:rPr>
    </w:lvl>
    <w:lvl w:ilvl="1">
      <w:start w:val="2"/>
      <w:numFmt w:val="decimal"/>
      <w:lvlText w:val="%1.%2"/>
      <w:lvlJc w:val="left"/>
      <w:pPr>
        <w:ind w:left="405" w:hanging="405"/>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92" w15:restartNumberingAfterBreak="0">
    <w:nsid w:val="6F90252A"/>
    <w:multiLevelType w:val="multilevel"/>
    <w:tmpl w:val="E4E4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235861"/>
    <w:multiLevelType w:val="multilevel"/>
    <w:tmpl w:val="CC0EB1BE"/>
    <w:lvl w:ilvl="0">
      <w:start w:val="1"/>
      <w:numFmt w:val="bullet"/>
      <w:lvlText w:val=""/>
      <w:lvlJc w:val="left"/>
      <w:pPr>
        <w:tabs>
          <w:tab w:val="left" w:pos="0"/>
        </w:tabs>
        <w:ind w:left="384" w:hanging="384"/>
      </w:pPr>
      <w:rPr>
        <w:rFonts w:ascii="Symbol" w:hAnsi="Symbol"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94" w15:restartNumberingAfterBreak="0">
    <w:nsid w:val="73AC628E"/>
    <w:multiLevelType w:val="multilevel"/>
    <w:tmpl w:val="64E0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6547B6"/>
    <w:multiLevelType w:val="multilevel"/>
    <w:tmpl w:val="0000002D"/>
    <w:lvl w:ilvl="0">
      <w:start w:val="1"/>
      <w:numFmt w:val="decimal"/>
      <w:lvlText w:val="%1"/>
      <w:lvlJc w:val="left"/>
      <w:pPr>
        <w:tabs>
          <w:tab w:val="left" w:pos="0"/>
        </w:tabs>
        <w:ind w:left="384" w:hanging="384"/>
      </w:pPr>
      <w:rPr>
        <w:rFonts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96" w15:restartNumberingAfterBreak="0">
    <w:nsid w:val="7AB8383D"/>
    <w:multiLevelType w:val="multilevel"/>
    <w:tmpl w:val="85F48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75145D"/>
    <w:multiLevelType w:val="multilevel"/>
    <w:tmpl w:val="C248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F115B5"/>
    <w:multiLevelType w:val="multilevel"/>
    <w:tmpl w:val="CC0EB1BE"/>
    <w:lvl w:ilvl="0">
      <w:start w:val="1"/>
      <w:numFmt w:val="bullet"/>
      <w:lvlText w:val=""/>
      <w:lvlJc w:val="left"/>
      <w:pPr>
        <w:tabs>
          <w:tab w:val="left" w:pos="0"/>
        </w:tabs>
        <w:ind w:left="384" w:hanging="384"/>
      </w:pPr>
      <w:rPr>
        <w:rFonts w:ascii="Symbol" w:hAnsi="Symbol" w:hint="default"/>
        <w:color w:val="FFFFFF"/>
        <w:sz w:val="28"/>
      </w:rPr>
    </w:lvl>
    <w:lvl w:ilvl="1">
      <w:start w:val="3"/>
      <w:numFmt w:val="decimal"/>
      <w:lvlText w:val="%1.%2"/>
      <w:lvlJc w:val="left"/>
      <w:pPr>
        <w:tabs>
          <w:tab w:val="left" w:pos="0"/>
        </w:tabs>
        <w:ind w:left="384" w:hanging="384"/>
      </w:pPr>
      <w:rPr>
        <w:rFonts w:hint="default"/>
        <w:sz w:val="28"/>
      </w:rPr>
    </w:lvl>
    <w:lvl w:ilvl="2">
      <w:start w:val="1"/>
      <w:numFmt w:val="decimal"/>
      <w:lvlText w:val="%1.%2.%3"/>
      <w:lvlJc w:val="left"/>
      <w:pPr>
        <w:tabs>
          <w:tab w:val="left" w:pos="0"/>
        </w:tabs>
        <w:ind w:left="720" w:hanging="720"/>
      </w:pPr>
      <w:rPr>
        <w:rFonts w:hint="default"/>
        <w:sz w:val="28"/>
      </w:rPr>
    </w:lvl>
    <w:lvl w:ilvl="3">
      <w:start w:val="1"/>
      <w:numFmt w:val="decimal"/>
      <w:lvlText w:val="%1.%2.%3.%4"/>
      <w:lvlJc w:val="left"/>
      <w:pPr>
        <w:tabs>
          <w:tab w:val="left" w:pos="0"/>
        </w:tabs>
        <w:ind w:left="1080" w:hanging="1080"/>
      </w:pPr>
      <w:rPr>
        <w:rFonts w:hint="default"/>
        <w:sz w:val="28"/>
      </w:rPr>
    </w:lvl>
    <w:lvl w:ilvl="4">
      <w:start w:val="1"/>
      <w:numFmt w:val="decimal"/>
      <w:lvlText w:val="%1.%2.%3.%4.%5"/>
      <w:lvlJc w:val="left"/>
      <w:pPr>
        <w:tabs>
          <w:tab w:val="left" w:pos="0"/>
        </w:tabs>
        <w:ind w:left="1080" w:hanging="1080"/>
      </w:pPr>
      <w:rPr>
        <w:rFonts w:hint="default"/>
        <w:sz w:val="28"/>
      </w:rPr>
    </w:lvl>
    <w:lvl w:ilvl="5">
      <w:start w:val="1"/>
      <w:numFmt w:val="decimal"/>
      <w:lvlText w:val="%1.%2.%3.%4.%5.%6"/>
      <w:lvlJc w:val="left"/>
      <w:pPr>
        <w:tabs>
          <w:tab w:val="left" w:pos="0"/>
        </w:tabs>
        <w:ind w:left="1440" w:hanging="1440"/>
      </w:pPr>
      <w:rPr>
        <w:rFonts w:hint="default"/>
        <w:sz w:val="28"/>
      </w:rPr>
    </w:lvl>
    <w:lvl w:ilvl="6">
      <w:start w:val="1"/>
      <w:numFmt w:val="decimal"/>
      <w:lvlText w:val="%1.%2.%3.%4.%5.%6.%7"/>
      <w:lvlJc w:val="left"/>
      <w:pPr>
        <w:tabs>
          <w:tab w:val="left" w:pos="0"/>
        </w:tabs>
        <w:ind w:left="1440" w:hanging="1440"/>
      </w:pPr>
      <w:rPr>
        <w:rFonts w:hint="default"/>
        <w:sz w:val="28"/>
      </w:rPr>
    </w:lvl>
    <w:lvl w:ilvl="7">
      <w:start w:val="1"/>
      <w:numFmt w:val="decimal"/>
      <w:lvlText w:val="%1.%2.%3.%4.%5.%6.%7.%8"/>
      <w:lvlJc w:val="left"/>
      <w:pPr>
        <w:tabs>
          <w:tab w:val="left" w:pos="0"/>
        </w:tabs>
        <w:ind w:left="1800" w:hanging="1800"/>
      </w:pPr>
      <w:rPr>
        <w:rFonts w:hint="default"/>
        <w:sz w:val="28"/>
      </w:rPr>
    </w:lvl>
    <w:lvl w:ilvl="8">
      <w:start w:val="1"/>
      <w:numFmt w:val="decimal"/>
      <w:lvlText w:val="%1.%2.%3.%4.%5.%6.%7.%8.%9"/>
      <w:lvlJc w:val="left"/>
      <w:pPr>
        <w:tabs>
          <w:tab w:val="left" w:pos="0"/>
        </w:tabs>
        <w:ind w:left="1800" w:hanging="1800"/>
      </w:pPr>
      <w:rPr>
        <w:rFonts w:hint="default"/>
        <w:sz w:val="28"/>
      </w:rPr>
    </w:lvl>
  </w:abstractNum>
  <w:abstractNum w:abstractNumId="99" w15:restartNumberingAfterBreak="0">
    <w:nsid w:val="7C964E69"/>
    <w:multiLevelType w:val="multilevel"/>
    <w:tmpl w:val="B5DA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9552913">
    <w:abstractNumId w:val="0"/>
  </w:num>
  <w:num w:numId="2" w16cid:durableId="2117553351">
    <w:abstractNumId w:val="23"/>
  </w:num>
  <w:num w:numId="3" w16cid:durableId="2056847909">
    <w:abstractNumId w:val="43"/>
  </w:num>
  <w:num w:numId="4" w16cid:durableId="1895970971">
    <w:abstractNumId w:val="4"/>
  </w:num>
  <w:num w:numId="5" w16cid:durableId="1395813353">
    <w:abstractNumId w:val="10"/>
  </w:num>
  <w:num w:numId="6" w16cid:durableId="1579752923">
    <w:abstractNumId w:val="7"/>
  </w:num>
  <w:num w:numId="7" w16cid:durableId="409430187">
    <w:abstractNumId w:val="26"/>
  </w:num>
  <w:num w:numId="8" w16cid:durableId="28917407">
    <w:abstractNumId w:val="16"/>
  </w:num>
  <w:num w:numId="9" w16cid:durableId="178935614">
    <w:abstractNumId w:val="34"/>
  </w:num>
  <w:num w:numId="10" w16cid:durableId="1317144229">
    <w:abstractNumId w:val="8"/>
  </w:num>
  <w:num w:numId="11" w16cid:durableId="1616132048">
    <w:abstractNumId w:val="5"/>
  </w:num>
  <w:num w:numId="12" w16cid:durableId="547840155">
    <w:abstractNumId w:val="28"/>
  </w:num>
  <w:num w:numId="13" w16cid:durableId="1623224211">
    <w:abstractNumId w:val="13"/>
  </w:num>
  <w:num w:numId="14" w16cid:durableId="1904753557">
    <w:abstractNumId w:val="24"/>
  </w:num>
  <w:num w:numId="15" w16cid:durableId="863136111">
    <w:abstractNumId w:val="38"/>
  </w:num>
  <w:num w:numId="16" w16cid:durableId="1260870916">
    <w:abstractNumId w:val="39"/>
  </w:num>
  <w:num w:numId="17" w16cid:durableId="2101871948">
    <w:abstractNumId w:val="11"/>
  </w:num>
  <w:num w:numId="18" w16cid:durableId="987633655">
    <w:abstractNumId w:val="15"/>
  </w:num>
  <w:num w:numId="19" w16cid:durableId="1500543369">
    <w:abstractNumId w:val="19"/>
  </w:num>
  <w:num w:numId="20" w16cid:durableId="411394456">
    <w:abstractNumId w:val="20"/>
  </w:num>
  <w:num w:numId="21" w16cid:durableId="162554498">
    <w:abstractNumId w:val="25"/>
  </w:num>
  <w:num w:numId="22" w16cid:durableId="524251552">
    <w:abstractNumId w:val="29"/>
  </w:num>
  <w:num w:numId="23" w16cid:durableId="762454950">
    <w:abstractNumId w:val="30"/>
  </w:num>
  <w:num w:numId="24" w16cid:durableId="647632739">
    <w:abstractNumId w:val="32"/>
  </w:num>
  <w:num w:numId="25" w16cid:durableId="1913927461">
    <w:abstractNumId w:val="33"/>
  </w:num>
  <w:num w:numId="26" w16cid:durableId="2121103648">
    <w:abstractNumId w:val="35"/>
  </w:num>
  <w:num w:numId="27" w16cid:durableId="1581986972">
    <w:abstractNumId w:val="36"/>
  </w:num>
  <w:num w:numId="28" w16cid:durableId="1967076490">
    <w:abstractNumId w:val="37"/>
  </w:num>
  <w:num w:numId="29" w16cid:durableId="1746951489">
    <w:abstractNumId w:val="22"/>
  </w:num>
  <w:num w:numId="30" w16cid:durableId="390470128">
    <w:abstractNumId w:val="41"/>
  </w:num>
  <w:num w:numId="31" w16cid:durableId="537278294">
    <w:abstractNumId w:val="72"/>
  </w:num>
  <w:num w:numId="32" w16cid:durableId="716859363">
    <w:abstractNumId w:val="91"/>
  </w:num>
  <w:num w:numId="33" w16cid:durableId="1283418855">
    <w:abstractNumId w:val="9"/>
  </w:num>
  <w:num w:numId="34" w16cid:durableId="1503928991">
    <w:abstractNumId w:val="42"/>
  </w:num>
  <w:num w:numId="35" w16cid:durableId="18051600">
    <w:abstractNumId w:val="18"/>
  </w:num>
  <w:num w:numId="36" w16cid:durableId="838035084">
    <w:abstractNumId w:val="31"/>
  </w:num>
  <w:num w:numId="37" w16cid:durableId="1857764017">
    <w:abstractNumId w:val="21"/>
  </w:num>
  <w:num w:numId="38" w16cid:durableId="1206942005">
    <w:abstractNumId w:val="6"/>
  </w:num>
  <w:num w:numId="39" w16cid:durableId="1128360259">
    <w:abstractNumId w:val="17"/>
  </w:num>
  <w:num w:numId="40" w16cid:durableId="1451437828">
    <w:abstractNumId w:val="40"/>
  </w:num>
  <w:num w:numId="41" w16cid:durableId="929195482">
    <w:abstractNumId w:val="1"/>
  </w:num>
  <w:num w:numId="42" w16cid:durableId="594560072">
    <w:abstractNumId w:val="12"/>
  </w:num>
  <w:num w:numId="43" w16cid:durableId="698748892">
    <w:abstractNumId w:val="14"/>
  </w:num>
  <w:num w:numId="44" w16cid:durableId="433986501">
    <w:abstractNumId w:val="2"/>
  </w:num>
  <w:num w:numId="45" w16cid:durableId="2122987160">
    <w:abstractNumId w:val="3"/>
  </w:num>
  <w:num w:numId="46" w16cid:durableId="888298106">
    <w:abstractNumId w:val="27"/>
  </w:num>
  <w:num w:numId="47" w16cid:durableId="479658519">
    <w:abstractNumId w:val="83"/>
  </w:num>
  <w:num w:numId="48" w16cid:durableId="1486580080">
    <w:abstractNumId w:val="0"/>
  </w:num>
  <w:num w:numId="49" w16cid:durableId="979576147">
    <w:abstractNumId w:val="62"/>
  </w:num>
  <w:num w:numId="50" w16cid:durableId="1079060063">
    <w:abstractNumId w:val="92"/>
  </w:num>
  <w:num w:numId="51" w16cid:durableId="1278679063">
    <w:abstractNumId w:val="44"/>
  </w:num>
  <w:num w:numId="52" w16cid:durableId="1609657862">
    <w:abstractNumId w:val="63"/>
  </w:num>
  <w:num w:numId="53" w16cid:durableId="379092462">
    <w:abstractNumId w:val="95"/>
  </w:num>
  <w:num w:numId="54" w16cid:durableId="1207775">
    <w:abstractNumId w:val="80"/>
  </w:num>
  <w:num w:numId="55" w16cid:durableId="740374853">
    <w:abstractNumId w:val="78"/>
  </w:num>
  <w:num w:numId="56" w16cid:durableId="864902071">
    <w:abstractNumId w:val="66"/>
  </w:num>
  <w:num w:numId="57" w16cid:durableId="1445152772">
    <w:abstractNumId w:val="58"/>
  </w:num>
  <w:num w:numId="58" w16cid:durableId="1942184525">
    <w:abstractNumId w:val="98"/>
  </w:num>
  <w:num w:numId="59" w16cid:durableId="240599103">
    <w:abstractNumId w:val="93"/>
  </w:num>
  <w:num w:numId="60" w16cid:durableId="565913773">
    <w:abstractNumId w:val="61"/>
  </w:num>
  <w:num w:numId="61" w16cid:durableId="741564735">
    <w:abstractNumId w:val="90"/>
  </w:num>
  <w:num w:numId="62" w16cid:durableId="1314333498">
    <w:abstractNumId w:val="45"/>
  </w:num>
  <w:num w:numId="63" w16cid:durableId="46149449">
    <w:abstractNumId w:val="53"/>
  </w:num>
  <w:num w:numId="64" w16cid:durableId="1377044358">
    <w:abstractNumId w:val="82"/>
  </w:num>
  <w:num w:numId="65" w16cid:durableId="1019771520">
    <w:abstractNumId w:val="76"/>
  </w:num>
  <w:num w:numId="66" w16cid:durableId="1587956877">
    <w:abstractNumId w:val="77"/>
  </w:num>
  <w:num w:numId="67" w16cid:durableId="134418656">
    <w:abstractNumId w:val="46"/>
  </w:num>
  <w:num w:numId="68" w16cid:durableId="1530802421">
    <w:abstractNumId w:val="96"/>
  </w:num>
  <w:num w:numId="69" w16cid:durableId="1215315686">
    <w:abstractNumId w:val="96"/>
    <w:lvlOverride w:ilvl="1">
      <w:lvl w:ilvl="1">
        <w:numFmt w:val="decimal"/>
        <w:lvlText w:val="%2."/>
        <w:lvlJc w:val="left"/>
      </w:lvl>
    </w:lvlOverride>
  </w:num>
  <w:num w:numId="70" w16cid:durableId="430707092">
    <w:abstractNumId w:val="51"/>
  </w:num>
  <w:num w:numId="71" w16cid:durableId="1149857352">
    <w:abstractNumId w:val="56"/>
  </w:num>
  <w:num w:numId="72" w16cid:durableId="935361509">
    <w:abstractNumId w:val="57"/>
  </w:num>
  <w:num w:numId="73" w16cid:durableId="2081171631">
    <w:abstractNumId w:val="79"/>
  </w:num>
  <w:num w:numId="74" w16cid:durableId="30762144">
    <w:abstractNumId w:val="89"/>
  </w:num>
  <w:num w:numId="75" w16cid:durableId="1847094559">
    <w:abstractNumId w:val="50"/>
  </w:num>
  <w:num w:numId="76" w16cid:durableId="1797143856">
    <w:abstractNumId w:val="97"/>
  </w:num>
  <w:num w:numId="77" w16cid:durableId="1118334897">
    <w:abstractNumId w:val="48"/>
  </w:num>
  <w:num w:numId="78" w16cid:durableId="2139101135">
    <w:abstractNumId w:val="65"/>
  </w:num>
  <w:num w:numId="79" w16cid:durableId="2003045766">
    <w:abstractNumId w:val="47"/>
  </w:num>
  <w:num w:numId="80" w16cid:durableId="1256522863">
    <w:abstractNumId w:val="54"/>
  </w:num>
  <w:num w:numId="81" w16cid:durableId="2085838087">
    <w:abstractNumId w:val="68"/>
  </w:num>
  <w:num w:numId="82" w16cid:durableId="107048256">
    <w:abstractNumId w:val="84"/>
  </w:num>
  <w:num w:numId="83" w16cid:durableId="367680442">
    <w:abstractNumId w:val="49"/>
  </w:num>
  <w:num w:numId="84" w16cid:durableId="689113213">
    <w:abstractNumId w:val="60"/>
  </w:num>
  <w:num w:numId="85" w16cid:durableId="1373729676">
    <w:abstractNumId w:val="81"/>
  </w:num>
  <w:num w:numId="86" w16cid:durableId="342707843">
    <w:abstractNumId w:val="52"/>
  </w:num>
  <w:num w:numId="87" w16cid:durableId="291982117">
    <w:abstractNumId w:val="71"/>
  </w:num>
  <w:num w:numId="88" w16cid:durableId="132872144">
    <w:abstractNumId w:val="86"/>
  </w:num>
  <w:num w:numId="89" w16cid:durableId="1513379952">
    <w:abstractNumId w:val="67"/>
  </w:num>
  <w:num w:numId="90" w16cid:durableId="280040144">
    <w:abstractNumId w:val="55"/>
  </w:num>
  <w:num w:numId="91" w16cid:durableId="1459642405">
    <w:abstractNumId w:val="99"/>
  </w:num>
  <w:num w:numId="92" w16cid:durableId="1804273865">
    <w:abstractNumId w:val="64"/>
  </w:num>
  <w:num w:numId="93" w16cid:durableId="1718359651">
    <w:abstractNumId w:val="74"/>
  </w:num>
  <w:num w:numId="94" w16cid:durableId="338242348">
    <w:abstractNumId w:val="69"/>
  </w:num>
  <w:num w:numId="95" w16cid:durableId="263535517">
    <w:abstractNumId w:val="87"/>
  </w:num>
  <w:num w:numId="96" w16cid:durableId="876890216">
    <w:abstractNumId w:val="70"/>
  </w:num>
  <w:num w:numId="97" w16cid:durableId="1144349505">
    <w:abstractNumId w:val="88"/>
  </w:num>
  <w:num w:numId="98" w16cid:durableId="156700574">
    <w:abstractNumId w:val="94"/>
  </w:num>
  <w:num w:numId="99" w16cid:durableId="1752041703">
    <w:abstractNumId w:val="85"/>
  </w:num>
  <w:num w:numId="100" w16cid:durableId="1883596464">
    <w:abstractNumId w:val="73"/>
  </w:num>
  <w:num w:numId="101" w16cid:durableId="497615616">
    <w:abstractNumId w:val="59"/>
  </w:num>
  <w:num w:numId="102" w16cid:durableId="615867098">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BB3"/>
    <w:rsid w:val="00003C11"/>
    <w:rsid w:val="00006222"/>
    <w:rsid w:val="0002733A"/>
    <w:rsid w:val="000461DC"/>
    <w:rsid w:val="000832ED"/>
    <w:rsid w:val="00087C81"/>
    <w:rsid w:val="00097F45"/>
    <w:rsid w:val="000A3A61"/>
    <w:rsid w:val="000B0734"/>
    <w:rsid w:val="0010538C"/>
    <w:rsid w:val="001136AE"/>
    <w:rsid w:val="00145859"/>
    <w:rsid w:val="00167E14"/>
    <w:rsid w:val="00171E91"/>
    <w:rsid w:val="00177F9E"/>
    <w:rsid w:val="0018229B"/>
    <w:rsid w:val="001A0924"/>
    <w:rsid w:val="001A0F3F"/>
    <w:rsid w:val="001C33F9"/>
    <w:rsid w:val="00200791"/>
    <w:rsid w:val="00205056"/>
    <w:rsid w:val="00214ABB"/>
    <w:rsid w:val="00221A22"/>
    <w:rsid w:val="00225EAB"/>
    <w:rsid w:val="002366A5"/>
    <w:rsid w:val="00247BB6"/>
    <w:rsid w:val="00250975"/>
    <w:rsid w:val="0026542D"/>
    <w:rsid w:val="0026679F"/>
    <w:rsid w:val="002905EE"/>
    <w:rsid w:val="00292424"/>
    <w:rsid w:val="002B2574"/>
    <w:rsid w:val="002B5CE9"/>
    <w:rsid w:val="002D03D9"/>
    <w:rsid w:val="002D0488"/>
    <w:rsid w:val="002D1E2D"/>
    <w:rsid w:val="00303087"/>
    <w:rsid w:val="0033660B"/>
    <w:rsid w:val="00357E0A"/>
    <w:rsid w:val="00357EF6"/>
    <w:rsid w:val="0036338A"/>
    <w:rsid w:val="003A1A29"/>
    <w:rsid w:val="003B3DD5"/>
    <w:rsid w:val="003E48F4"/>
    <w:rsid w:val="00432F7D"/>
    <w:rsid w:val="00433EB0"/>
    <w:rsid w:val="004438E8"/>
    <w:rsid w:val="004460B0"/>
    <w:rsid w:val="004C4E75"/>
    <w:rsid w:val="004D0671"/>
    <w:rsid w:val="004D45F1"/>
    <w:rsid w:val="004F4B03"/>
    <w:rsid w:val="00527602"/>
    <w:rsid w:val="005417C5"/>
    <w:rsid w:val="00545D07"/>
    <w:rsid w:val="005765F6"/>
    <w:rsid w:val="00587439"/>
    <w:rsid w:val="00593F9A"/>
    <w:rsid w:val="005C495E"/>
    <w:rsid w:val="005D1648"/>
    <w:rsid w:val="005F293E"/>
    <w:rsid w:val="00602267"/>
    <w:rsid w:val="0061339E"/>
    <w:rsid w:val="00614E3A"/>
    <w:rsid w:val="0061530A"/>
    <w:rsid w:val="00620450"/>
    <w:rsid w:val="00621FB0"/>
    <w:rsid w:val="00623653"/>
    <w:rsid w:val="0062535B"/>
    <w:rsid w:val="00627AE9"/>
    <w:rsid w:val="006514A7"/>
    <w:rsid w:val="006637F9"/>
    <w:rsid w:val="00687BD1"/>
    <w:rsid w:val="00695D9D"/>
    <w:rsid w:val="006A2A8B"/>
    <w:rsid w:val="006A5AD6"/>
    <w:rsid w:val="006E1A94"/>
    <w:rsid w:val="00706DC4"/>
    <w:rsid w:val="00747345"/>
    <w:rsid w:val="007529B0"/>
    <w:rsid w:val="007601B9"/>
    <w:rsid w:val="00776733"/>
    <w:rsid w:val="00777671"/>
    <w:rsid w:val="0078474B"/>
    <w:rsid w:val="00785754"/>
    <w:rsid w:val="0079754A"/>
    <w:rsid w:val="007A6AB0"/>
    <w:rsid w:val="007D520C"/>
    <w:rsid w:val="007F7C36"/>
    <w:rsid w:val="00806403"/>
    <w:rsid w:val="00815F40"/>
    <w:rsid w:val="008549DF"/>
    <w:rsid w:val="008648AA"/>
    <w:rsid w:val="00882937"/>
    <w:rsid w:val="008A2831"/>
    <w:rsid w:val="008A5B9F"/>
    <w:rsid w:val="008B16A0"/>
    <w:rsid w:val="008C215C"/>
    <w:rsid w:val="008F090F"/>
    <w:rsid w:val="0093384F"/>
    <w:rsid w:val="00942AE4"/>
    <w:rsid w:val="009518A9"/>
    <w:rsid w:val="00963606"/>
    <w:rsid w:val="00966ADE"/>
    <w:rsid w:val="00975CEC"/>
    <w:rsid w:val="009937E3"/>
    <w:rsid w:val="009A2E70"/>
    <w:rsid w:val="009C29EE"/>
    <w:rsid w:val="009D4F20"/>
    <w:rsid w:val="009F185C"/>
    <w:rsid w:val="009F42A6"/>
    <w:rsid w:val="00A05AC6"/>
    <w:rsid w:val="00A43BE8"/>
    <w:rsid w:val="00A53FF3"/>
    <w:rsid w:val="00AB0DE1"/>
    <w:rsid w:val="00AC7ECD"/>
    <w:rsid w:val="00AE4AB1"/>
    <w:rsid w:val="00B07ABD"/>
    <w:rsid w:val="00B2045E"/>
    <w:rsid w:val="00B24AB8"/>
    <w:rsid w:val="00B25543"/>
    <w:rsid w:val="00B4593E"/>
    <w:rsid w:val="00B54C69"/>
    <w:rsid w:val="00B71BB3"/>
    <w:rsid w:val="00B85230"/>
    <w:rsid w:val="00B8619C"/>
    <w:rsid w:val="00BC140B"/>
    <w:rsid w:val="00BD42E3"/>
    <w:rsid w:val="00BE027D"/>
    <w:rsid w:val="00BF142C"/>
    <w:rsid w:val="00C507B7"/>
    <w:rsid w:val="00C97651"/>
    <w:rsid w:val="00CA09F9"/>
    <w:rsid w:val="00CC2857"/>
    <w:rsid w:val="00CF11B6"/>
    <w:rsid w:val="00D122FC"/>
    <w:rsid w:val="00D77F8D"/>
    <w:rsid w:val="00D92CF8"/>
    <w:rsid w:val="00DF0034"/>
    <w:rsid w:val="00E2792A"/>
    <w:rsid w:val="00E52873"/>
    <w:rsid w:val="00E67F60"/>
    <w:rsid w:val="00E725B3"/>
    <w:rsid w:val="00E966CB"/>
    <w:rsid w:val="00EA1CB9"/>
    <w:rsid w:val="00EA5659"/>
    <w:rsid w:val="00EB13C7"/>
    <w:rsid w:val="00EE640A"/>
    <w:rsid w:val="00EF0E7C"/>
    <w:rsid w:val="00EF0F12"/>
    <w:rsid w:val="00EF271C"/>
    <w:rsid w:val="00F34425"/>
    <w:rsid w:val="00F43033"/>
    <w:rsid w:val="00F46876"/>
    <w:rsid w:val="00F51FA8"/>
    <w:rsid w:val="00F51FF3"/>
    <w:rsid w:val="00F73740"/>
    <w:rsid w:val="00F76C29"/>
    <w:rsid w:val="00F84DFA"/>
    <w:rsid w:val="00F903C1"/>
    <w:rsid w:val="00F9547B"/>
    <w:rsid w:val="00FD0943"/>
    <w:rsid w:val="00FF0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61EB0"/>
  <w15:docId w15:val="{932CE448-7F74-43DD-BE67-4AA6D78A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0"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F903C1"/>
    <w:pPr>
      <w:keepNext/>
      <w:keepLines/>
      <w:numPr>
        <w:numId w:val="1"/>
      </w:numPr>
      <w:suppressAutoHyphens/>
      <w:spacing w:before="480" w:after="240" w:line="240" w:lineRule="atLeast"/>
      <w:outlineLvl w:val="0"/>
    </w:pPr>
    <w:rPr>
      <w:rFonts w:ascii="Times" w:eastAsia="Times New Roman" w:hAnsi="Times" w:cs="Times"/>
      <w:b/>
      <w:bCs/>
      <w:sz w:val="36"/>
      <w:szCs w:val="36"/>
      <w:lang w:val="en-CA" w:eastAsia="zh-CN" w:bidi="he-IL"/>
      <w14:ligatures w14:val="none"/>
    </w:rPr>
  </w:style>
  <w:style w:type="paragraph" w:styleId="Heading2">
    <w:name w:val="heading 2"/>
    <w:basedOn w:val="Normal"/>
    <w:next w:val="Normal"/>
    <w:link w:val="Heading2Char"/>
    <w:qFormat/>
    <w:rsid w:val="00F903C1"/>
    <w:pPr>
      <w:keepNext/>
      <w:keepLines/>
      <w:numPr>
        <w:ilvl w:val="1"/>
        <w:numId w:val="1"/>
      </w:numPr>
      <w:tabs>
        <w:tab w:val="left" w:pos="432"/>
      </w:tabs>
      <w:suppressAutoHyphens/>
      <w:spacing w:before="280" w:after="280" w:line="240" w:lineRule="atLeast"/>
      <w:outlineLvl w:val="1"/>
    </w:pPr>
    <w:rPr>
      <w:rFonts w:ascii="Times" w:eastAsia="Times New Roman" w:hAnsi="Times" w:cs="Times"/>
      <w:b/>
      <w:bCs/>
      <w:kern w:val="0"/>
      <w:sz w:val="28"/>
      <w:szCs w:val="28"/>
      <w:lang w:val="en-CA" w:eastAsia="zh-CN" w:bidi="he-IL"/>
      <w14:ligatures w14:val="none"/>
    </w:rPr>
  </w:style>
  <w:style w:type="paragraph" w:styleId="Heading3">
    <w:name w:val="heading 3"/>
    <w:basedOn w:val="Normal"/>
    <w:next w:val="Normal"/>
    <w:link w:val="Heading3Char"/>
    <w:uiPriority w:val="9"/>
    <w:unhideWhenUsed/>
    <w:qFormat/>
    <w:rsid w:val="00E966C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776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rsid w:val="00B71BB3"/>
    <w:pPr>
      <w:suppressAutoHyphens/>
      <w:spacing w:before="240" w:after="720" w:line="240" w:lineRule="auto"/>
      <w:jc w:val="right"/>
    </w:pPr>
    <w:rPr>
      <w:rFonts w:ascii="Arial" w:eastAsia="Times New Roman" w:hAnsi="Arial" w:cs="Arial"/>
      <w:b/>
      <w:bCs/>
      <w:sz w:val="64"/>
      <w:szCs w:val="64"/>
      <w:lang w:eastAsia="en-IN"/>
      <w14:ligatures w14:val="none"/>
    </w:rPr>
  </w:style>
  <w:style w:type="paragraph" w:customStyle="1" w:styleId="ByLine">
    <w:name w:val="ByLine"/>
    <w:basedOn w:val="Heading"/>
    <w:qFormat/>
    <w:rsid w:val="00B71BB3"/>
    <w:rPr>
      <w:sz w:val="28"/>
      <w:szCs w:val="28"/>
    </w:rPr>
  </w:style>
  <w:style w:type="paragraph" w:styleId="BodyText">
    <w:name w:val="Body Text"/>
    <w:basedOn w:val="Normal"/>
    <w:link w:val="BodyTextChar"/>
    <w:uiPriority w:val="99"/>
    <w:unhideWhenUsed/>
    <w:rsid w:val="00B71BB3"/>
    <w:pPr>
      <w:spacing w:after="120"/>
    </w:pPr>
  </w:style>
  <w:style w:type="character" w:customStyle="1" w:styleId="BodyTextChar">
    <w:name w:val="Body Text Char"/>
    <w:basedOn w:val="DefaultParagraphFont"/>
    <w:link w:val="BodyText"/>
    <w:uiPriority w:val="99"/>
    <w:rsid w:val="00B71BB3"/>
  </w:style>
  <w:style w:type="paragraph" w:styleId="TOC1">
    <w:name w:val="toc 1"/>
    <w:basedOn w:val="Normal"/>
    <w:next w:val="Normal"/>
    <w:qFormat/>
    <w:rsid w:val="00F903C1"/>
    <w:pPr>
      <w:suppressAutoHyphens/>
      <w:spacing w:before="120" w:after="120" w:line="240" w:lineRule="exact"/>
    </w:pPr>
    <w:rPr>
      <w:rFonts w:ascii="Times New Roman" w:eastAsia="Times New Roman" w:hAnsi="Times New Roman" w:cs="Times New Roman"/>
      <w:b/>
      <w:bCs/>
      <w:caps/>
      <w:kern w:val="0"/>
      <w:sz w:val="20"/>
      <w:szCs w:val="20"/>
      <w:lang w:val="en-CA" w:eastAsia="zh-CN" w:bidi="he-IL"/>
      <w14:ligatures w14:val="none"/>
    </w:rPr>
  </w:style>
  <w:style w:type="paragraph" w:styleId="TOC2">
    <w:name w:val="toc 2"/>
    <w:basedOn w:val="Normal"/>
    <w:next w:val="Normal"/>
    <w:qFormat/>
    <w:rsid w:val="00F903C1"/>
    <w:pPr>
      <w:suppressAutoHyphens/>
      <w:spacing w:after="0" w:line="240" w:lineRule="exact"/>
      <w:ind w:left="240"/>
    </w:pPr>
    <w:rPr>
      <w:rFonts w:ascii="Times New Roman" w:eastAsia="Times New Roman" w:hAnsi="Times New Roman" w:cs="Times New Roman"/>
      <w:smallCaps/>
      <w:kern w:val="0"/>
      <w:sz w:val="20"/>
      <w:szCs w:val="20"/>
      <w:lang w:val="en-CA" w:eastAsia="zh-CN" w:bidi="he-IL"/>
      <w14:ligatures w14:val="none"/>
    </w:rPr>
  </w:style>
  <w:style w:type="character" w:customStyle="1" w:styleId="IndexLink">
    <w:name w:val="Index Link"/>
    <w:qFormat/>
    <w:rsid w:val="00F903C1"/>
  </w:style>
  <w:style w:type="character" w:customStyle="1" w:styleId="Heading1Char">
    <w:name w:val="Heading 1 Char"/>
    <w:basedOn w:val="DefaultParagraphFont"/>
    <w:link w:val="Heading1"/>
    <w:qFormat/>
    <w:rsid w:val="00F903C1"/>
    <w:rPr>
      <w:rFonts w:ascii="Times" w:eastAsia="Times New Roman" w:hAnsi="Times" w:cs="Times"/>
      <w:b/>
      <w:bCs/>
      <w:sz w:val="36"/>
      <w:szCs w:val="36"/>
      <w:lang w:val="en-CA" w:eastAsia="zh-CN" w:bidi="he-IL"/>
      <w14:ligatures w14:val="none"/>
    </w:rPr>
  </w:style>
  <w:style w:type="character" w:customStyle="1" w:styleId="Heading2Char">
    <w:name w:val="Heading 2 Char"/>
    <w:basedOn w:val="DefaultParagraphFont"/>
    <w:link w:val="Heading2"/>
    <w:qFormat/>
    <w:rsid w:val="00F903C1"/>
    <w:rPr>
      <w:rFonts w:ascii="Times" w:eastAsia="Times New Roman" w:hAnsi="Times" w:cs="Times"/>
      <w:b/>
      <w:bCs/>
      <w:kern w:val="0"/>
      <w:sz w:val="28"/>
      <w:szCs w:val="28"/>
      <w:lang w:val="en-CA" w:eastAsia="zh-CN" w:bidi="he-IL"/>
      <w14:ligatures w14:val="none"/>
    </w:rPr>
  </w:style>
  <w:style w:type="paragraph" w:customStyle="1" w:styleId="Table-Text">
    <w:name w:val="Table - Text"/>
    <w:basedOn w:val="Normal"/>
    <w:qFormat/>
    <w:rsid w:val="00F903C1"/>
    <w:pPr>
      <w:suppressAutoHyphens/>
      <w:spacing w:before="60" w:after="60" w:line="240" w:lineRule="auto"/>
    </w:pPr>
    <w:rPr>
      <w:rFonts w:ascii="Times New Roman" w:eastAsia="Times New Roman" w:hAnsi="Times New Roman" w:cs="Times New Roman"/>
      <w:kern w:val="0"/>
      <w:sz w:val="20"/>
      <w:szCs w:val="20"/>
      <w:lang w:val="en-CA" w:eastAsia="zh-CN"/>
      <w14:ligatures w14:val="none"/>
    </w:rPr>
  </w:style>
  <w:style w:type="paragraph" w:customStyle="1" w:styleId="Table-ColHead">
    <w:name w:val="Table - Col. Head"/>
    <w:basedOn w:val="Normal"/>
    <w:qFormat/>
    <w:rsid w:val="00F903C1"/>
    <w:pPr>
      <w:keepNext/>
      <w:suppressAutoHyphens/>
      <w:spacing w:before="60" w:after="60" w:line="240" w:lineRule="auto"/>
    </w:pPr>
    <w:rPr>
      <w:rFonts w:ascii="Arial" w:eastAsia="Times New Roman" w:hAnsi="Arial" w:cs="Times New Roman"/>
      <w:b/>
      <w:kern w:val="0"/>
      <w:sz w:val="20"/>
      <w:szCs w:val="20"/>
      <w:lang w:val="en-CA" w:eastAsia="zh-CN"/>
      <w14:ligatures w14:val="none"/>
    </w:rPr>
  </w:style>
  <w:style w:type="character" w:customStyle="1" w:styleId="Heading3Char">
    <w:name w:val="Heading 3 Char"/>
    <w:basedOn w:val="DefaultParagraphFont"/>
    <w:link w:val="Heading3"/>
    <w:uiPriority w:val="9"/>
    <w:rsid w:val="00E966CB"/>
    <w:rPr>
      <w:rFonts w:asciiTheme="majorHAnsi" w:eastAsiaTheme="majorEastAsia" w:hAnsiTheme="majorHAnsi" w:cstheme="majorBidi"/>
      <w:color w:val="1F3763" w:themeColor="accent1" w:themeShade="7F"/>
      <w:sz w:val="24"/>
      <w:szCs w:val="24"/>
    </w:rPr>
  </w:style>
  <w:style w:type="character" w:styleId="Strong">
    <w:name w:val="Strong"/>
    <w:uiPriority w:val="22"/>
    <w:qFormat/>
    <w:rsid w:val="005D1648"/>
    <w:rPr>
      <w:b/>
      <w:bCs/>
    </w:rPr>
  </w:style>
  <w:style w:type="paragraph" w:styleId="Header">
    <w:name w:val="header"/>
    <w:basedOn w:val="Normal"/>
    <w:link w:val="HeaderChar"/>
    <w:uiPriority w:val="99"/>
    <w:unhideWhenUsed/>
    <w:rsid w:val="001136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36AE"/>
  </w:style>
  <w:style w:type="paragraph" w:styleId="Footer">
    <w:name w:val="footer"/>
    <w:basedOn w:val="Normal"/>
    <w:link w:val="FooterChar"/>
    <w:uiPriority w:val="99"/>
    <w:unhideWhenUsed/>
    <w:rsid w:val="001136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36AE"/>
  </w:style>
  <w:style w:type="paragraph" w:styleId="BalloonText">
    <w:name w:val="Balloon Text"/>
    <w:basedOn w:val="Normal"/>
    <w:link w:val="BalloonTextChar"/>
    <w:uiPriority w:val="99"/>
    <w:semiHidden/>
    <w:unhideWhenUsed/>
    <w:rsid w:val="00E72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25B3"/>
    <w:rPr>
      <w:rFonts w:ascii="Tahoma" w:hAnsi="Tahoma" w:cs="Tahoma"/>
      <w:sz w:val="16"/>
      <w:szCs w:val="16"/>
    </w:rPr>
  </w:style>
  <w:style w:type="paragraph" w:styleId="ListParagraph">
    <w:name w:val="List Paragraph"/>
    <w:basedOn w:val="Normal"/>
    <w:uiPriority w:val="34"/>
    <w:qFormat/>
    <w:rsid w:val="005F293E"/>
    <w:pPr>
      <w:ind w:left="720"/>
      <w:contextualSpacing/>
    </w:pPr>
  </w:style>
  <w:style w:type="paragraph" w:styleId="NormalWeb">
    <w:name w:val="Normal (Web)"/>
    <w:basedOn w:val="Normal"/>
    <w:uiPriority w:val="99"/>
    <w:semiHidden/>
    <w:unhideWhenUsed/>
    <w:rsid w:val="00C976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semiHidden/>
    <w:rsid w:val="00777671"/>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5772">
      <w:bodyDiv w:val="1"/>
      <w:marLeft w:val="0"/>
      <w:marRight w:val="0"/>
      <w:marTop w:val="0"/>
      <w:marBottom w:val="0"/>
      <w:divBdr>
        <w:top w:val="none" w:sz="0" w:space="0" w:color="auto"/>
        <w:left w:val="none" w:sz="0" w:space="0" w:color="auto"/>
        <w:bottom w:val="none" w:sz="0" w:space="0" w:color="auto"/>
        <w:right w:val="none" w:sz="0" w:space="0" w:color="auto"/>
      </w:divBdr>
    </w:div>
    <w:div w:id="30571549">
      <w:bodyDiv w:val="1"/>
      <w:marLeft w:val="0"/>
      <w:marRight w:val="0"/>
      <w:marTop w:val="0"/>
      <w:marBottom w:val="0"/>
      <w:divBdr>
        <w:top w:val="none" w:sz="0" w:space="0" w:color="auto"/>
        <w:left w:val="none" w:sz="0" w:space="0" w:color="auto"/>
        <w:bottom w:val="none" w:sz="0" w:space="0" w:color="auto"/>
        <w:right w:val="none" w:sz="0" w:space="0" w:color="auto"/>
      </w:divBdr>
    </w:div>
    <w:div w:id="75712093">
      <w:bodyDiv w:val="1"/>
      <w:marLeft w:val="0"/>
      <w:marRight w:val="0"/>
      <w:marTop w:val="0"/>
      <w:marBottom w:val="0"/>
      <w:divBdr>
        <w:top w:val="none" w:sz="0" w:space="0" w:color="auto"/>
        <w:left w:val="none" w:sz="0" w:space="0" w:color="auto"/>
        <w:bottom w:val="none" w:sz="0" w:space="0" w:color="auto"/>
        <w:right w:val="none" w:sz="0" w:space="0" w:color="auto"/>
      </w:divBdr>
    </w:div>
    <w:div w:id="169805578">
      <w:bodyDiv w:val="1"/>
      <w:marLeft w:val="0"/>
      <w:marRight w:val="0"/>
      <w:marTop w:val="0"/>
      <w:marBottom w:val="0"/>
      <w:divBdr>
        <w:top w:val="none" w:sz="0" w:space="0" w:color="auto"/>
        <w:left w:val="none" w:sz="0" w:space="0" w:color="auto"/>
        <w:bottom w:val="none" w:sz="0" w:space="0" w:color="auto"/>
        <w:right w:val="none" w:sz="0" w:space="0" w:color="auto"/>
      </w:divBdr>
    </w:div>
    <w:div w:id="282003829">
      <w:bodyDiv w:val="1"/>
      <w:marLeft w:val="0"/>
      <w:marRight w:val="0"/>
      <w:marTop w:val="0"/>
      <w:marBottom w:val="0"/>
      <w:divBdr>
        <w:top w:val="none" w:sz="0" w:space="0" w:color="auto"/>
        <w:left w:val="none" w:sz="0" w:space="0" w:color="auto"/>
        <w:bottom w:val="none" w:sz="0" w:space="0" w:color="auto"/>
        <w:right w:val="none" w:sz="0" w:space="0" w:color="auto"/>
      </w:divBdr>
    </w:div>
    <w:div w:id="285434736">
      <w:bodyDiv w:val="1"/>
      <w:marLeft w:val="0"/>
      <w:marRight w:val="0"/>
      <w:marTop w:val="0"/>
      <w:marBottom w:val="0"/>
      <w:divBdr>
        <w:top w:val="none" w:sz="0" w:space="0" w:color="auto"/>
        <w:left w:val="none" w:sz="0" w:space="0" w:color="auto"/>
        <w:bottom w:val="none" w:sz="0" w:space="0" w:color="auto"/>
        <w:right w:val="none" w:sz="0" w:space="0" w:color="auto"/>
      </w:divBdr>
    </w:div>
    <w:div w:id="292640295">
      <w:bodyDiv w:val="1"/>
      <w:marLeft w:val="0"/>
      <w:marRight w:val="0"/>
      <w:marTop w:val="0"/>
      <w:marBottom w:val="0"/>
      <w:divBdr>
        <w:top w:val="none" w:sz="0" w:space="0" w:color="auto"/>
        <w:left w:val="none" w:sz="0" w:space="0" w:color="auto"/>
        <w:bottom w:val="none" w:sz="0" w:space="0" w:color="auto"/>
        <w:right w:val="none" w:sz="0" w:space="0" w:color="auto"/>
      </w:divBdr>
    </w:div>
    <w:div w:id="330911668">
      <w:bodyDiv w:val="1"/>
      <w:marLeft w:val="0"/>
      <w:marRight w:val="0"/>
      <w:marTop w:val="0"/>
      <w:marBottom w:val="0"/>
      <w:divBdr>
        <w:top w:val="none" w:sz="0" w:space="0" w:color="auto"/>
        <w:left w:val="none" w:sz="0" w:space="0" w:color="auto"/>
        <w:bottom w:val="none" w:sz="0" w:space="0" w:color="auto"/>
        <w:right w:val="none" w:sz="0" w:space="0" w:color="auto"/>
      </w:divBdr>
    </w:div>
    <w:div w:id="407578764">
      <w:bodyDiv w:val="1"/>
      <w:marLeft w:val="0"/>
      <w:marRight w:val="0"/>
      <w:marTop w:val="0"/>
      <w:marBottom w:val="0"/>
      <w:divBdr>
        <w:top w:val="none" w:sz="0" w:space="0" w:color="auto"/>
        <w:left w:val="none" w:sz="0" w:space="0" w:color="auto"/>
        <w:bottom w:val="none" w:sz="0" w:space="0" w:color="auto"/>
        <w:right w:val="none" w:sz="0" w:space="0" w:color="auto"/>
      </w:divBdr>
    </w:div>
    <w:div w:id="423576098">
      <w:bodyDiv w:val="1"/>
      <w:marLeft w:val="0"/>
      <w:marRight w:val="0"/>
      <w:marTop w:val="0"/>
      <w:marBottom w:val="0"/>
      <w:divBdr>
        <w:top w:val="none" w:sz="0" w:space="0" w:color="auto"/>
        <w:left w:val="none" w:sz="0" w:space="0" w:color="auto"/>
        <w:bottom w:val="none" w:sz="0" w:space="0" w:color="auto"/>
        <w:right w:val="none" w:sz="0" w:space="0" w:color="auto"/>
      </w:divBdr>
    </w:div>
    <w:div w:id="444883047">
      <w:bodyDiv w:val="1"/>
      <w:marLeft w:val="0"/>
      <w:marRight w:val="0"/>
      <w:marTop w:val="0"/>
      <w:marBottom w:val="0"/>
      <w:divBdr>
        <w:top w:val="none" w:sz="0" w:space="0" w:color="auto"/>
        <w:left w:val="none" w:sz="0" w:space="0" w:color="auto"/>
        <w:bottom w:val="none" w:sz="0" w:space="0" w:color="auto"/>
        <w:right w:val="none" w:sz="0" w:space="0" w:color="auto"/>
      </w:divBdr>
    </w:div>
    <w:div w:id="468325117">
      <w:bodyDiv w:val="1"/>
      <w:marLeft w:val="0"/>
      <w:marRight w:val="0"/>
      <w:marTop w:val="0"/>
      <w:marBottom w:val="0"/>
      <w:divBdr>
        <w:top w:val="none" w:sz="0" w:space="0" w:color="auto"/>
        <w:left w:val="none" w:sz="0" w:space="0" w:color="auto"/>
        <w:bottom w:val="none" w:sz="0" w:space="0" w:color="auto"/>
        <w:right w:val="none" w:sz="0" w:space="0" w:color="auto"/>
      </w:divBdr>
    </w:div>
    <w:div w:id="477259022">
      <w:bodyDiv w:val="1"/>
      <w:marLeft w:val="0"/>
      <w:marRight w:val="0"/>
      <w:marTop w:val="0"/>
      <w:marBottom w:val="0"/>
      <w:divBdr>
        <w:top w:val="none" w:sz="0" w:space="0" w:color="auto"/>
        <w:left w:val="none" w:sz="0" w:space="0" w:color="auto"/>
        <w:bottom w:val="none" w:sz="0" w:space="0" w:color="auto"/>
        <w:right w:val="none" w:sz="0" w:space="0" w:color="auto"/>
      </w:divBdr>
    </w:div>
    <w:div w:id="496381931">
      <w:bodyDiv w:val="1"/>
      <w:marLeft w:val="0"/>
      <w:marRight w:val="0"/>
      <w:marTop w:val="0"/>
      <w:marBottom w:val="0"/>
      <w:divBdr>
        <w:top w:val="none" w:sz="0" w:space="0" w:color="auto"/>
        <w:left w:val="none" w:sz="0" w:space="0" w:color="auto"/>
        <w:bottom w:val="none" w:sz="0" w:space="0" w:color="auto"/>
        <w:right w:val="none" w:sz="0" w:space="0" w:color="auto"/>
      </w:divBdr>
    </w:div>
    <w:div w:id="568659030">
      <w:bodyDiv w:val="1"/>
      <w:marLeft w:val="0"/>
      <w:marRight w:val="0"/>
      <w:marTop w:val="0"/>
      <w:marBottom w:val="0"/>
      <w:divBdr>
        <w:top w:val="none" w:sz="0" w:space="0" w:color="auto"/>
        <w:left w:val="none" w:sz="0" w:space="0" w:color="auto"/>
        <w:bottom w:val="none" w:sz="0" w:space="0" w:color="auto"/>
        <w:right w:val="none" w:sz="0" w:space="0" w:color="auto"/>
      </w:divBdr>
    </w:div>
    <w:div w:id="776485320">
      <w:bodyDiv w:val="1"/>
      <w:marLeft w:val="0"/>
      <w:marRight w:val="0"/>
      <w:marTop w:val="0"/>
      <w:marBottom w:val="0"/>
      <w:divBdr>
        <w:top w:val="none" w:sz="0" w:space="0" w:color="auto"/>
        <w:left w:val="none" w:sz="0" w:space="0" w:color="auto"/>
        <w:bottom w:val="none" w:sz="0" w:space="0" w:color="auto"/>
        <w:right w:val="none" w:sz="0" w:space="0" w:color="auto"/>
      </w:divBdr>
    </w:div>
    <w:div w:id="822355318">
      <w:bodyDiv w:val="1"/>
      <w:marLeft w:val="0"/>
      <w:marRight w:val="0"/>
      <w:marTop w:val="0"/>
      <w:marBottom w:val="0"/>
      <w:divBdr>
        <w:top w:val="none" w:sz="0" w:space="0" w:color="auto"/>
        <w:left w:val="none" w:sz="0" w:space="0" w:color="auto"/>
        <w:bottom w:val="none" w:sz="0" w:space="0" w:color="auto"/>
        <w:right w:val="none" w:sz="0" w:space="0" w:color="auto"/>
      </w:divBdr>
    </w:div>
    <w:div w:id="829563314">
      <w:bodyDiv w:val="1"/>
      <w:marLeft w:val="0"/>
      <w:marRight w:val="0"/>
      <w:marTop w:val="0"/>
      <w:marBottom w:val="0"/>
      <w:divBdr>
        <w:top w:val="none" w:sz="0" w:space="0" w:color="auto"/>
        <w:left w:val="none" w:sz="0" w:space="0" w:color="auto"/>
        <w:bottom w:val="none" w:sz="0" w:space="0" w:color="auto"/>
        <w:right w:val="none" w:sz="0" w:space="0" w:color="auto"/>
      </w:divBdr>
    </w:div>
    <w:div w:id="838235142">
      <w:bodyDiv w:val="1"/>
      <w:marLeft w:val="0"/>
      <w:marRight w:val="0"/>
      <w:marTop w:val="0"/>
      <w:marBottom w:val="0"/>
      <w:divBdr>
        <w:top w:val="none" w:sz="0" w:space="0" w:color="auto"/>
        <w:left w:val="none" w:sz="0" w:space="0" w:color="auto"/>
        <w:bottom w:val="none" w:sz="0" w:space="0" w:color="auto"/>
        <w:right w:val="none" w:sz="0" w:space="0" w:color="auto"/>
      </w:divBdr>
    </w:div>
    <w:div w:id="891381375">
      <w:bodyDiv w:val="1"/>
      <w:marLeft w:val="0"/>
      <w:marRight w:val="0"/>
      <w:marTop w:val="0"/>
      <w:marBottom w:val="0"/>
      <w:divBdr>
        <w:top w:val="none" w:sz="0" w:space="0" w:color="auto"/>
        <w:left w:val="none" w:sz="0" w:space="0" w:color="auto"/>
        <w:bottom w:val="none" w:sz="0" w:space="0" w:color="auto"/>
        <w:right w:val="none" w:sz="0" w:space="0" w:color="auto"/>
      </w:divBdr>
    </w:div>
    <w:div w:id="924458094">
      <w:bodyDiv w:val="1"/>
      <w:marLeft w:val="0"/>
      <w:marRight w:val="0"/>
      <w:marTop w:val="0"/>
      <w:marBottom w:val="0"/>
      <w:divBdr>
        <w:top w:val="none" w:sz="0" w:space="0" w:color="auto"/>
        <w:left w:val="none" w:sz="0" w:space="0" w:color="auto"/>
        <w:bottom w:val="none" w:sz="0" w:space="0" w:color="auto"/>
        <w:right w:val="none" w:sz="0" w:space="0" w:color="auto"/>
      </w:divBdr>
    </w:div>
    <w:div w:id="1120223022">
      <w:bodyDiv w:val="1"/>
      <w:marLeft w:val="0"/>
      <w:marRight w:val="0"/>
      <w:marTop w:val="0"/>
      <w:marBottom w:val="0"/>
      <w:divBdr>
        <w:top w:val="none" w:sz="0" w:space="0" w:color="auto"/>
        <w:left w:val="none" w:sz="0" w:space="0" w:color="auto"/>
        <w:bottom w:val="none" w:sz="0" w:space="0" w:color="auto"/>
        <w:right w:val="none" w:sz="0" w:space="0" w:color="auto"/>
      </w:divBdr>
    </w:div>
    <w:div w:id="1131941277">
      <w:bodyDiv w:val="1"/>
      <w:marLeft w:val="0"/>
      <w:marRight w:val="0"/>
      <w:marTop w:val="0"/>
      <w:marBottom w:val="0"/>
      <w:divBdr>
        <w:top w:val="none" w:sz="0" w:space="0" w:color="auto"/>
        <w:left w:val="none" w:sz="0" w:space="0" w:color="auto"/>
        <w:bottom w:val="none" w:sz="0" w:space="0" w:color="auto"/>
        <w:right w:val="none" w:sz="0" w:space="0" w:color="auto"/>
      </w:divBdr>
    </w:div>
    <w:div w:id="1197159615">
      <w:bodyDiv w:val="1"/>
      <w:marLeft w:val="0"/>
      <w:marRight w:val="0"/>
      <w:marTop w:val="0"/>
      <w:marBottom w:val="0"/>
      <w:divBdr>
        <w:top w:val="none" w:sz="0" w:space="0" w:color="auto"/>
        <w:left w:val="none" w:sz="0" w:space="0" w:color="auto"/>
        <w:bottom w:val="none" w:sz="0" w:space="0" w:color="auto"/>
        <w:right w:val="none" w:sz="0" w:space="0" w:color="auto"/>
      </w:divBdr>
    </w:div>
    <w:div w:id="1219586596">
      <w:bodyDiv w:val="1"/>
      <w:marLeft w:val="0"/>
      <w:marRight w:val="0"/>
      <w:marTop w:val="0"/>
      <w:marBottom w:val="0"/>
      <w:divBdr>
        <w:top w:val="none" w:sz="0" w:space="0" w:color="auto"/>
        <w:left w:val="none" w:sz="0" w:space="0" w:color="auto"/>
        <w:bottom w:val="none" w:sz="0" w:space="0" w:color="auto"/>
        <w:right w:val="none" w:sz="0" w:space="0" w:color="auto"/>
      </w:divBdr>
    </w:div>
    <w:div w:id="1352341079">
      <w:bodyDiv w:val="1"/>
      <w:marLeft w:val="0"/>
      <w:marRight w:val="0"/>
      <w:marTop w:val="0"/>
      <w:marBottom w:val="0"/>
      <w:divBdr>
        <w:top w:val="none" w:sz="0" w:space="0" w:color="auto"/>
        <w:left w:val="none" w:sz="0" w:space="0" w:color="auto"/>
        <w:bottom w:val="none" w:sz="0" w:space="0" w:color="auto"/>
        <w:right w:val="none" w:sz="0" w:space="0" w:color="auto"/>
      </w:divBdr>
    </w:div>
    <w:div w:id="1376394907">
      <w:bodyDiv w:val="1"/>
      <w:marLeft w:val="0"/>
      <w:marRight w:val="0"/>
      <w:marTop w:val="0"/>
      <w:marBottom w:val="0"/>
      <w:divBdr>
        <w:top w:val="none" w:sz="0" w:space="0" w:color="auto"/>
        <w:left w:val="none" w:sz="0" w:space="0" w:color="auto"/>
        <w:bottom w:val="none" w:sz="0" w:space="0" w:color="auto"/>
        <w:right w:val="none" w:sz="0" w:space="0" w:color="auto"/>
      </w:divBdr>
    </w:div>
    <w:div w:id="1493787704">
      <w:bodyDiv w:val="1"/>
      <w:marLeft w:val="0"/>
      <w:marRight w:val="0"/>
      <w:marTop w:val="0"/>
      <w:marBottom w:val="0"/>
      <w:divBdr>
        <w:top w:val="none" w:sz="0" w:space="0" w:color="auto"/>
        <w:left w:val="none" w:sz="0" w:space="0" w:color="auto"/>
        <w:bottom w:val="none" w:sz="0" w:space="0" w:color="auto"/>
        <w:right w:val="none" w:sz="0" w:space="0" w:color="auto"/>
      </w:divBdr>
    </w:div>
    <w:div w:id="1637952516">
      <w:bodyDiv w:val="1"/>
      <w:marLeft w:val="0"/>
      <w:marRight w:val="0"/>
      <w:marTop w:val="0"/>
      <w:marBottom w:val="0"/>
      <w:divBdr>
        <w:top w:val="none" w:sz="0" w:space="0" w:color="auto"/>
        <w:left w:val="none" w:sz="0" w:space="0" w:color="auto"/>
        <w:bottom w:val="none" w:sz="0" w:space="0" w:color="auto"/>
        <w:right w:val="none" w:sz="0" w:space="0" w:color="auto"/>
      </w:divBdr>
    </w:div>
    <w:div w:id="1653677674">
      <w:bodyDiv w:val="1"/>
      <w:marLeft w:val="0"/>
      <w:marRight w:val="0"/>
      <w:marTop w:val="0"/>
      <w:marBottom w:val="0"/>
      <w:divBdr>
        <w:top w:val="none" w:sz="0" w:space="0" w:color="auto"/>
        <w:left w:val="none" w:sz="0" w:space="0" w:color="auto"/>
        <w:bottom w:val="none" w:sz="0" w:space="0" w:color="auto"/>
        <w:right w:val="none" w:sz="0" w:space="0" w:color="auto"/>
      </w:divBdr>
    </w:div>
    <w:div w:id="1665236067">
      <w:bodyDiv w:val="1"/>
      <w:marLeft w:val="0"/>
      <w:marRight w:val="0"/>
      <w:marTop w:val="0"/>
      <w:marBottom w:val="0"/>
      <w:divBdr>
        <w:top w:val="none" w:sz="0" w:space="0" w:color="auto"/>
        <w:left w:val="none" w:sz="0" w:space="0" w:color="auto"/>
        <w:bottom w:val="none" w:sz="0" w:space="0" w:color="auto"/>
        <w:right w:val="none" w:sz="0" w:space="0" w:color="auto"/>
      </w:divBdr>
    </w:div>
    <w:div w:id="1717199981">
      <w:bodyDiv w:val="1"/>
      <w:marLeft w:val="0"/>
      <w:marRight w:val="0"/>
      <w:marTop w:val="0"/>
      <w:marBottom w:val="0"/>
      <w:divBdr>
        <w:top w:val="none" w:sz="0" w:space="0" w:color="auto"/>
        <w:left w:val="none" w:sz="0" w:space="0" w:color="auto"/>
        <w:bottom w:val="none" w:sz="0" w:space="0" w:color="auto"/>
        <w:right w:val="none" w:sz="0" w:space="0" w:color="auto"/>
      </w:divBdr>
    </w:div>
    <w:div w:id="1726443143">
      <w:bodyDiv w:val="1"/>
      <w:marLeft w:val="0"/>
      <w:marRight w:val="0"/>
      <w:marTop w:val="0"/>
      <w:marBottom w:val="0"/>
      <w:divBdr>
        <w:top w:val="none" w:sz="0" w:space="0" w:color="auto"/>
        <w:left w:val="none" w:sz="0" w:space="0" w:color="auto"/>
        <w:bottom w:val="none" w:sz="0" w:space="0" w:color="auto"/>
        <w:right w:val="none" w:sz="0" w:space="0" w:color="auto"/>
      </w:divBdr>
    </w:div>
    <w:div w:id="1793284546">
      <w:bodyDiv w:val="1"/>
      <w:marLeft w:val="0"/>
      <w:marRight w:val="0"/>
      <w:marTop w:val="0"/>
      <w:marBottom w:val="0"/>
      <w:divBdr>
        <w:top w:val="none" w:sz="0" w:space="0" w:color="auto"/>
        <w:left w:val="none" w:sz="0" w:space="0" w:color="auto"/>
        <w:bottom w:val="none" w:sz="0" w:space="0" w:color="auto"/>
        <w:right w:val="none" w:sz="0" w:space="0" w:color="auto"/>
      </w:divBdr>
    </w:div>
    <w:div w:id="1831870485">
      <w:bodyDiv w:val="1"/>
      <w:marLeft w:val="0"/>
      <w:marRight w:val="0"/>
      <w:marTop w:val="0"/>
      <w:marBottom w:val="0"/>
      <w:divBdr>
        <w:top w:val="none" w:sz="0" w:space="0" w:color="auto"/>
        <w:left w:val="none" w:sz="0" w:space="0" w:color="auto"/>
        <w:bottom w:val="none" w:sz="0" w:space="0" w:color="auto"/>
        <w:right w:val="none" w:sz="0" w:space="0" w:color="auto"/>
      </w:divBdr>
    </w:div>
    <w:div w:id="1883445375">
      <w:bodyDiv w:val="1"/>
      <w:marLeft w:val="0"/>
      <w:marRight w:val="0"/>
      <w:marTop w:val="0"/>
      <w:marBottom w:val="0"/>
      <w:divBdr>
        <w:top w:val="none" w:sz="0" w:space="0" w:color="auto"/>
        <w:left w:val="none" w:sz="0" w:space="0" w:color="auto"/>
        <w:bottom w:val="none" w:sz="0" w:space="0" w:color="auto"/>
        <w:right w:val="none" w:sz="0" w:space="0" w:color="auto"/>
      </w:divBdr>
    </w:div>
    <w:div w:id="1889604777">
      <w:bodyDiv w:val="1"/>
      <w:marLeft w:val="0"/>
      <w:marRight w:val="0"/>
      <w:marTop w:val="0"/>
      <w:marBottom w:val="0"/>
      <w:divBdr>
        <w:top w:val="none" w:sz="0" w:space="0" w:color="auto"/>
        <w:left w:val="none" w:sz="0" w:space="0" w:color="auto"/>
        <w:bottom w:val="none" w:sz="0" w:space="0" w:color="auto"/>
        <w:right w:val="none" w:sz="0" w:space="0" w:color="auto"/>
      </w:divBdr>
      <w:divsChild>
        <w:div w:id="1602689149">
          <w:marLeft w:val="360"/>
          <w:marRight w:val="0"/>
          <w:marTop w:val="200"/>
          <w:marBottom w:val="0"/>
          <w:divBdr>
            <w:top w:val="none" w:sz="0" w:space="0" w:color="auto"/>
            <w:left w:val="none" w:sz="0" w:space="0" w:color="auto"/>
            <w:bottom w:val="none" w:sz="0" w:space="0" w:color="auto"/>
            <w:right w:val="none" w:sz="0" w:space="0" w:color="auto"/>
          </w:divBdr>
        </w:div>
        <w:div w:id="1295135309">
          <w:marLeft w:val="360"/>
          <w:marRight w:val="0"/>
          <w:marTop w:val="200"/>
          <w:marBottom w:val="0"/>
          <w:divBdr>
            <w:top w:val="none" w:sz="0" w:space="0" w:color="auto"/>
            <w:left w:val="none" w:sz="0" w:space="0" w:color="auto"/>
            <w:bottom w:val="none" w:sz="0" w:space="0" w:color="auto"/>
            <w:right w:val="none" w:sz="0" w:space="0" w:color="auto"/>
          </w:divBdr>
        </w:div>
        <w:div w:id="573395803">
          <w:marLeft w:val="360"/>
          <w:marRight w:val="0"/>
          <w:marTop w:val="200"/>
          <w:marBottom w:val="0"/>
          <w:divBdr>
            <w:top w:val="none" w:sz="0" w:space="0" w:color="auto"/>
            <w:left w:val="none" w:sz="0" w:space="0" w:color="auto"/>
            <w:bottom w:val="none" w:sz="0" w:space="0" w:color="auto"/>
            <w:right w:val="none" w:sz="0" w:space="0" w:color="auto"/>
          </w:divBdr>
        </w:div>
        <w:div w:id="1652370320">
          <w:marLeft w:val="360"/>
          <w:marRight w:val="0"/>
          <w:marTop w:val="200"/>
          <w:marBottom w:val="0"/>
          <w:divBdr>
            <w:top w:val="none" w:sz="0" w:space="0" w:color="auto"/>
            <w:left w:val="none" w:sz="0" w:space="0" w:color="auto"/>
            <w:bottom w:val="none" w:sz="0" w:space="0" w:color="auto"/>
            <w:right w:val="none" w:sz="0" w:space="0" w:color="auto"/>
          </w:divBdr>
        </w:div>
        <w:div w:id="623973120">
          <w:marLeft w:val="360"/>
          <w:marRight w:val="0"/>
          <w:marTop w:val="200"/>
          <w:marBottom w:val="0"/>
          <w:divBdr>
            <w:top w:val="none" w:sz="0" w:space="0" w:color="auto"/>
            <w:left w:val="none" w:sz="0" w:space="0" w:color="auto"/>
            <w:bottom w:val="none" w:sz="0" w:space="0" w:color="auto"/>
            <w:right w:val="none" w:sz="0" w:space="0" w:color="auto"/>
          </w:divBdr>
        </w:div>
        <w:div w:id="1270159698">
          <w:marLeft w:val="360"/>
          <w:marRight w:val="0"/>
          <w:marTop w:val="200"/>
          <w:marBottom w:val="0"/>
          <w:divBdr>
            <w:top w:val="none" w:sz="0" w:space="0" w:color="auto"/>
            <w:left w:val="none" w:sz="0" w:space="0" w:color="auto"/>
            <w:bottom w:val="none" w:sz="0" w:space="0" w:color="auto"/>
            <w:right w:val="none" w:sz="0" w:space="0" w:color="auto"/>
          </w:divBdr>
        </w:div>
      </w:divsChild>
    </w:div>
    <w:div w:id="1905556696">
      <w:bodyDiv w:val="1"/>
      <w:marLeft w:val="0"/>
      <w:marRight w:val="0"/>
      <w:marTop w:val="0"/>
      <w:marBottom w:val="0"/>
      <w:divBdr>
        <w:top w:val="none" w:sz="0" w:space="0" w:color="auto"/>
        <w:left w:val="none" w:sz="0" w:space="0" w:color="auto"/>
        <w:bottom w:val="none" w:sz="0" w:space="0" w:color="auto"/>
        <w:right w:val="none" w:sz="0" w:space="0" w:color="auto"/>
      </w:divBdr>
    </w:div>
    <w:div w:id="1942492678">
      <w:bodyDiv w:val="1"/>
      <w:marLeft w:val="0"/>
      <w:marRight w:val="0"/>
      <w:marTop w:val="0"/>
      <w:marBottom w:val="0"/>
      <w:divBdr>
        <w:top w:val="none" w:sz="0" w:space="0" w:color="auto"/>
        <w:left w:val="none" w:sz="0" w:space="0" w:color="auto"/>
        <w:bottom w:val="none" w:sz="0" w:space="0" w:color="auto"/>
        <w:right w:val="none" w:sz="0" w:space="0" w:color="auto"/>
      </w:divBdr>
    </w:div>
    <w:div w:id="1983657697">
      <w:bodyDiv w:val="1"/>
      <w:marLeft w:val="0"/>
      <w:marRight w:val="0"/>
      <w:marTop w:val="0"/>
      <w:marBottom w:val="0"/>
      <w:divBdr>
        <w:top w:val="none" w:sz="0" w:space="0" w:color="auto"/>
        <w:left w:val="none" w:sz="0" w:space="0" w:color="auto"/>
        <w:bottom w:val="none" w:sz="0" w:space="0" w:color="auto"/>
        <w:right w:val="none" w:sz="0" w:space="0" w:color="auto"/>
      </w:divBdr>
    </w:div>
    <w:div w:id="2006594498">
      <w:bodyDiv w:val="1"/>
      <w:marLeft w:val="0"/>
      <w:marRight w:val="0"/>
      <w:marTop w:val="0"/>
      <w:marBottom w:val="0"/>
      <w:divBdr>
        <w:top w:val="none" w:sz="0" w:space="0" w:color="auto"/>
        <w:left w:val="none" w:sz="0" w:space="0" w:color="auto"/>
        <w:bottom w:val="none" w:sz="0" w:space="0" w:color="auto"/>
        <w:right w:val="none" w:sz="0" w:space="0" w:color="auto"/>
      </w:divBdr>
    </w:div>
    <w:div w:id="2027556861">
      <w:bodyDiv w:val="1"/>
      <w:marLeft w:val="0"/>
      <w:marRight w:val="0"/>
      <w:marTop w:val="0"/>
      <w:marBottom w:val="0"/>
      <w:divBdr>
        <w:top w:val="none" w:sz="0" w:space="0" w:color="auto"/>
        <w:left w:val="none" w:sz="0" w:space="0" w:color="auto"/>
        <w:bottom w:val="none" w:sz="0" w:space="0" w:color="auto"/>
        <w:right w:val="none" w:sz="0" w:space="0" w:color="auto"/>
      </w:divBdr>
    </w:div>
    <w:div w:id="2081828066">
      <w:bodyDiv w:val="1"/>
      <w:marLeft w:val="0"/>
      <w:marRight w:val="0"/>
      <w:marTop w:val="0"/>
      <w:marBottom w:val="0"/>
      <w:divBdr>
        <w:top w:val="none" w:sz="0" w:space="0" w:color="auto"/>
        <w:left w:val="none" w:sz="0" w:space="0" w:color="auto"/>
        <w:bottom w:val="none" w:sz="0" w:space="0" w:color="auto"/>
        <w:right w:val="none" w:sz="0" w:space="0" w:color="auto"/>
      </w:divBdr>
    </w:div>
    <w:div w:id="2116443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4E9DEA-1236-4D4F-8594-5CF6BDAA0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23</Pages>
  <Words>4495</Words>
  <Characters>25628</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MRCET</dc:creator>
  <cp:keywords/>
  <dc:description/>
  <cp:lastModifiedBy>Aravind Ugge</cp:lastModifiedBy>
  <cp:revision>60</cp:revision>
  <dcterms:created xsi:type="dcterms:W3CDTF">2025-03-06T05:40:00Z</dcterms:created>
  <dcterms:modified xsi:type="dcterms:W3CDTF">2025-03-24T01:42:00Z</dcterms:modified>
</cp:coreProperties>
</file>